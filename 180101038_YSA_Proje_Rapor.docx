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0EE49" w14:textId="07DA9C77" w:rsidR="0027468A" w:rsidRPr="005F0B1F" w:rsidRDefault="0027468A" w:rsidP="00E05DBB">
      <w:pPr>
        <w:rPr>
          <w:b/>
          <w:bCs/>
          <w:sz w:val="24"/>
          <w:szCs w:val="24"/>
        </w:rPr>
      </w:pPr>
      <w:r>
        <w:rPr>
          <w:noProof/>
          <w:lang w:eastAsia="tr-TR"/>
        </w:rPr>
        <w:drawing>
          <wp:anchor distT="0" distB="0" distL="114300" distR="114300" simplePos="0" relativeHeight="251659264" behindDoc="0" locked="0" layoutInCell="1" allowOverlap="1" wp14:anchorId="1F4B2DBE" wp14:editId="22269337">
            <wp:simplePos x="0" y="0"/>
            <wp:positionH relativeFrom="margin">
              <wp:align>right</wp:align>
            </wp:positionH>
            <wp:positionV relativeFrom="paragraph">
              <wp:posOffset>9525</wp:posOffset>
            </wp:positionV>
            <wp:extent cx="962025" cy="1200785"/>
            <wp:effectExtent l="0" t="0" r="9525" b="0"/>
            <wp:wrapNone/>
            <wp:docPr id="4" name="Resim 4" descr="C:\Users\MSMERT\Desktop\DEKANLIK\Yalova Logo\kullanlacaklogolarmz\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SMERT\Desktop\DEKANLIK\Yalova Logo\kullanlacaklogolarmz\logo 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62025" cy="1200785"/>
                    </a:xfrm>
                    <a:prstGeom prst="rect">
                      <a:avLst/>
                    </a:prstGeom>
                    <a:noFill/>
                    <a:ln>
                      <a:noFill/>
                    </a:ln>
                  </pic:spPr>
                </pic:pic>
              </a:graphicData>
            </a:graphic>
          </wp:anchor>
        </w:drawing>
      </w:r>
    </w:p>
    <w:p w14:paraId="5BB25A5B" w14:textId="77777777" w:rsidR="0027468A" w:rsidRDefault="0027468A" w:rsidP="0027468A">
      <w:r w:rsidRPr="005F0B1F">
        <w:rPr>
          <w:b/>
          <w:bCs/>
          <w:sz w:val="24"/>
          <w:szCs w:val="24"/>
        </w:rPr>
        <w:t>Öğrenci Adı Soyadı:</w:t>
      </w:r>
      <w:r>
        <w:rPr>
          <w:b/>
          <w:bCs/>
          <w:sz w:val="24"/>
          <w:szCs w:val="24"/>
        </w:rPr>
        <w:t xml:space="preserve"> </w:t>
      </w:r>
      <w:r>
        <w:t>Buğra İLCİ</w:t>
      </w:r>
    </w:p>
    <w:p w14:paraId="64414E37" w14:textId="77777777" w:rsidR="0027468A" w:rsidRPr="005F0B1F" w:rsidRDefault="0027468A" w:rsidP="0027468A">
      <w:r w:rsidRPr="005F0B1F">
        <w:rPr>
          <w:b/>
          <w:bCs/>
          <w:sz w:val="24"/>
          <w:szCs w:val="24"/>
        </w:rPr>
        <w:t xml:space="preserve">Öğrenci </w:t>
      </w:r>
      <w:r>
        <w:rPr>
          <w:b/>
          <w:bCs/>
          <w:sz w:val="24"/>
          <w:szCs w:val="24"/>
        </w:rPr>
        <w:t>Numarası</w:t>
      </w:r>
      <w:r w:rsidRPr="005F0B1F">
        <w:rPr>
          <w:b/>
          <w:bCs/>
          <w:sz w:val="24"/>
          <w:szCs w:val="24"/>
        </w:rPr>
        <w:t>:</w:t>
      </w:r>
      <w:r>
        <w:rPr>
          <w:b/>
          <w:bCs/>
          <w:sz w:val="24"/>
          <w:szCs w:val="24"/>
        </w:rPr>
        <w:t xml:space="preserve"> </w:t>
      </w:r>
      <w:r>
        <w:t>180101038</w:t>
      </w:r>
    </w:p>
    <w:p w14:paraId="3862892B" w14:textId="73FD3317" w:rsidR="0027468A" w:rsidRDefault="0027468A" w:rsidP="0027468A">
      <w:r w:rsidRPr="005F0B1F">
        <w:rPr>
          <w:b/>
          <w:bCs/>
          <w:sz w:val="24"/>
          <w:szCs w:val="24"/>
        </w:rPr>
        <w:t>Üniversite / Bölüm:</w:t>
      </w:r>
      <w:r w:rsidRPr="005F0B1F">
        <w:rPr>
          <w:sz w:val="24"/>
          <w:szCs w:val="24"/>
        </w:rPr>
        <w:t xml:space="preserve"> </w:t>
      </w:r>
      <w:r>
        <w:t>Yalova Üniversitesi – Bilgisayar Mühendisliği</w:t>
      </w:r>
    </w:p>
    <w:p w14:paraId="539DDD9C" w14:textId="6B22F704" w:rsidR="00F44F01" w:rsidRDefault="00F44F01" w:rsidP="0027468A">
      <w:r>
        <w:rPr>
          <w:b/>
          <w:bCs/>
          <w:sz w:val="24"/>
          <w:szCs w:val="24"/>
        </w:rPr>
        <w:t>Proje</w:t>
      </w:r>
      <w:r w:rsidRPr="005F0B1F">
        <w:rPr>
          <w:b/>
          <w:bCs/>
          <w:sz w:val="24"/>
          <w:szCs w:val="24"/>
        </w:rPr>
        <w:t>:</w:t>
      </w:r>
      <w:r w:rsidRPr="005F0B1F">
        <w:rPr>
          <w:sz w:val="24"/>
          <w:szCs w:val="24"/>
        </w:rPr>
        <w:t xml:space="preserve"> </w:t>
      </w:r>
      <w:r>
        <w:t>Yapay Sinir Ağları Ders Projesi</w:t>
      </w:r>
    </w:p>
    <w:p w14:paraId="376B4020" w14:textId="77777777" w:rsidR="00F44F01" w:rsidRDefault="00F44F01" w:rsidP="0027468A"/>
    <w:p w14:paraId="0980F58B" w14:textId="3CEA81F6" w:rsidR="00B03DC6" w:rsidRDefault="00B03DC6" w:rsidP="0027468A">
      <w:pPr>
        <w:rPr>
          <w:sz w:val="24"/>
          <w:szCs w:val="24"/>
        </w:rPr>
      </w:pPr>
      <w:r>
        <w:rPr>
          <w:b/>
          <w:bCs/>
          <w:sz w:val="24"/>
          <w:szCs w:val="24"/>
        </w:rPr>
        <w:t>İÇERİK</w:t>
      </w:r>
      <w:r w:rsidR="0027468A" w:rsidRPr="005F0B1F">
        <w:rPr>
          <w:b/>
          <w:bCs/>
          <w:sz w:val="24"/>
          <w:szCs w:val="24"/>
        </w:rPr>
        <w:t>:</w:t>
      </w:r>
      <w:r w:rsidR="0027468A" w:rsidRPr="005F0B1F">
        <w:rPr>
          <w:sz w:val="24"/>
          <w:szCs w:val="24"/>
        </w:rPr>
        <w:t xml:space="preserve"> </w:t>
      </w:r>
    </w:p>
    <w:p w14:paraId="0A43CADA" w14:textId="64824EF2" w:rsidR="0027468A" w:rsidRDefault="00B03DC6" w:rsidP="0027468A">
      <w:pPr>
        <w:pStyle w:val="ListeParagraf"/>
        <w:numPr>
          <w:ilvl w:val="0"/>
          <w:numId w:val="31"/>
        </w:numPr>
        <w:rPr>
          <w:sz w:val="24"/>
          <w:szCs w:val="24"/>
        </w:rPr>
      </w:pPr>
      <w:r>
        <w:rPr>
          <w:sz w:val="24"/>
          <w:szCs w:val="24"/>
        </w:rPr>
        <w:t>Giriş</w:t>
      </w:r>
    </w:p>
    <w:p w14:paraId="7622795E" w14:textId="62A7B9AB" w:rsidR="00B03DC6" w:rsidRPr="007133EA" w:rsidRDefault="00B03DC6" w:rsidP="0027468A">
      <w:pPr>
        <w:pStyle w:val="ListeParagraf"/>
        <w:numPr>
          <w:ilvl w:val="0"/>
          <w:numId w:val="31"/>
        </w:numPr>
        <w:rPr>
          <w:sz w:val="24"/>
          <w:szCs w:val="24"/>
        </w:rPr>
      </w:pPr>
      <w:r>
        <w:rPr>
          <w:sz w:val="24"/>
          <w:szCs w:val="24"/>
        </w:rPr>
        <w:t>Kurulum ve Veri Setinin İndirilmesi</w:t>
      </w:r>
    </w:p>
    <w:p w14:paraId="65C9CAB6" w14:textId="2FAEB5DA" w:rsidR="0027468A" w:rsidRPr="007133EA" w:rsidRDefault="00F44F01" w:rsidP="0027468A">
      <w:pPr>
        <w:pStyle w:val="ListeParagraf"/>
        <w:numPr>
          <w:ilvl w:val="0"/>
          <w:numId w:val="31"/>
        </w:numPr>
        <w:rPr>
          <w:sz w:val="24"/>
          <w:szCs w:val="24"/>
        </w:rPr>
      </w:pPr>
      <w:bookmarkStart w:id="0" w:name="_Hlk89200745"/>
      <w:r>
        <w:rPr>
          <w:sz w:val="24"/>
          <w:szCs w:val="24"/>
        </w:rPr>
        <w:t xml:space="preserve">Veri Setinin ve </w:t>
      </w:r>
      <w:r w:rsidR="00D711F7">
        <w:rPr>
          <w:sz w:val="24"/>
          <w:szCs w:val="24"/>
        </w:rPr>
        <w:t>Modelin (</w:t>
      </w:r>
      <w:r>
        <w:rPr>
          <w:sz w:val="24"/>
          <w:szCs w:val="24"/>
        </w:rPr>
        <w:t>CNN) Oluşturulması</w:t>
      </w:r>
    </w:p>
    <w:bookmarkEnd w:id="0"/>
    <w:p w14:paraId="09AB3D46" w14:textId="0420700C" w:rsidR="0027468A" w:rsidRPr="00F44F01" w:rsidRDefault="00F44F01" w:rsidP="00F44F01">
      <w:pPr>
        <w:pStyle w:val="ListeParagraf"/>
        <w:numPr>
          <w:ilvl w:val="0"/>
          <w:numId w:val="31"/>
        </w:numPr>
        <w:rPr>
          <w:sz w:val="24"/>
          <w:szCs w:val="24"/>
        </w:rPr>
      </w:pPr>
      <w:r>
        <w:rPr>
          <w:sz w:val="24"/>
          <w:szCs w:val="24"/>
        </w:rPr>
        <w:t>Modelin Test Edilmesi</w:t>
      </w:r>
    </w:p>
    <w:p w14:paraId="095A5A22" w14:textId="77777777" w:rsidR="0027468A" w:rsidRDefault="0027468A" w:rsidP="0027468A">
      <w:pPr>
        <w:rPr>
          <w:b/>
          <w:bCs/>
          <w:sz w:val="28"/>
          <w:szCs w:val="28"/>
        </w:rPr>
      </w:pPr>
    </w:p>
    <w:p w14:paraId="61DFDE03" w14:textId="59F5369E" w:rsidR="00F133F5" w:rsidRDefault="00575846" w:rsidP="0027468A">
      <w:pPr>
        <w:jc w:val="center"/>
        <w:rPr>
          <w:b/>
          <w:bCs/>
          <w:sz w:val="28"/>
          <w:szCs w:val="28"/>
        </w:rPr>
      </w:pPr>
      <w:r>
        <w:rPr>
          <w:b/>
          <w:bCs/>
          <w:sz w:val="28"/>
          <w:szCs w:val="28"/>
        </w:rPr>
        <w:t xml:space="preserve">Yapay Sinir Ağları </w:t>
      </w:r>
      <w:r w:rsidR="003D3B61">
        <w:rPr>
          <w:b/>
          <w:bCs/>
          <w:sz w:val="28"/>
          <w:szCs w:val="28"/>
        </w:rPr>
        <w:t xml:space="preserve">Proje </w:t>
      </w:r>
      <w:r w:rsidR="00B03DC6">
        <w:rPr>
          <w:b/>
          <w:bCs/>
          <w:sz w:val="28"/>
          <w:szCs w:val="28"/>
        </w:rPr>
        <w:t>Raporu</w:t>
      </w:r>
    </w:p>
    <w:p w14:paraId="0B00B70E" w14:textId="77777777" w:rsidR="0027468A" w:rsidRPr="0027468A" w:rsidRDefault="0027468A" w:rsidP="0027468A">
      <w:pPr>
        <w:jc w:val="center"/>
        <w:rPr>
          <w:b/>
          <w:bCs/>
          <w:sz w:val="28"/>
          <w:szCs w:val="28"/>
        </w:rPr>
      </w:pPr>
    </w:p>
    <w:p w14:paraId="7DCA4485" w14:textId="3C6C445B" w:rsidR="00B03DC6" w:rsidRPr="007E5C9C" w:rsidRDefault="00B03DC6" w:rsidP="00B03DC6">
      <w:pPr>
        <w:pStyle w:val="ListeParagraf"/>
        <w:numPr>
          <w:ilvl w:val="0"/>
          <w:numId w:val="37"/>
        </w:numPr>
        <w:rPr>
          <w:b/>
          <w:bCs/>
          <w:sz w:val="36"/>
          <w:szCs w:val="36"/>
        </w:rPr>
      </w:pPr>
      <w:r w:rsidRPr="007E5C9C">
        <w:rPr>
          <w:b/>
          <w:bCs/>
          <w:sz w:val="36"/>
          <w:szCs w:val="36"/>
        </w:rPr>
        <w:t>Giriş</w:t>
      </w:r>
    </w:p>
    <w:p w14:paraId="00F67EAC" w14:textId="77777777" w:rsidR="00B03DC6" w:rsidRDefault="00B03DC6" w:rsidP="00B03DC6">
      <w:pPr>
        <w:ind w:firstLine="720"/>
        <w:rPr>
          <w:b/>
          <w:bCs/>
          <w:sz w:val="28"/>
          <w:szCs w:val="28"/>
        </w:rPr>
      </w:pPr>
    </w:p>
    <w:p w14:paraId="37F14D69" w14:textId="19CDF2B7" w:rsidR="00B03DC6" w:rsidRDefault="00263510" w:rsidP="00263510">
      <w:bookmarkStart w:id="1" w:name="_Hlk89200327"/>
      <w:r>
        <w:t xml:space="preserve">        </w:t>
      </w:r>
      <w:r w:rsidR="00B03DC6">
        <w:t xml:space="preserve">Neredeyse her insanın evcil hayvanı vardır. Kimisi balık besler kimisi köpek, fakat dünya genelinde en çok beslenen iki evcil hayvan </w:t>
      </w:r>
      <w:r w:rsidR="00B03DC6" w:rsidRPr="00B03DC6">
        <w:rPr>
          <w:b/>
          <w:bCs/>
        </w:rPr>
        <w:t>Kedi</w:t>
      </w:r>
      <w:r w:rsidR="00B03DC6">
        <w:t xml:space="preserve"> ve </w:t>
      </w:r>
      <w:r w:rsidR="00B03DC6" w:rsidRPr="00B03DC6">
        <w:rPr>
          <w:b/>
          <w:bCs/>
        </w:rPr>
        <w:t>Köpek</w:t>
      </w:r>
      <w:r w:rsidR="00B03DC6">
        <w:t>’tir.</w:t>
      </w:r>
    </w:p>
    <w:bookmarkEnd w:id="1"/>
    <w:p w14:paraId="74273844" w14:textId="3436DA78" w:rsidR="00B03DC6" w:rsidRDefault="00B03DC6" w:rsidP="00263510"/>
    <w:p w14:paraId="4748392B" w14:textId="6CCB6E77" w:rsidR="00B03DC6" w:rsidRDefault="001065BA" w:rsidP="00263510">
      <w:r>
        <w:t xml:space="preserve">         </w:t>
      </w:r>
      <w:bookmarkStart w:id="2" w:name="_Hlk89200769"/>
      <w:r>
        <w:t xml:space="preserve">Projede, elde edilen veri setinin yapay sinir ağları kullanılarak modellenmesi ve sonuç elde edilmesi istenmektedir. Ben de </w:t>
      </w:r>
      <w:r w:rsidR="00B03DC6">
        <w:t>Yapay Sinir Ağları dersi ile ilgili proje oluştururken</w:t>
      </w:r>
      <w:r>
        <w:t xml:space="preserve"> kendim de evcil hayvan beslediğim için, yapay zekanın kedi ve köpek ayrımı yapabilmesini sağlayan bir model oluşturmak istedim.</w:t>
      </w:r>
      <w:bookmarkEnd w:id="2"/>
    </w:p>
    <w:p w14:paraId="5359AD89" w14:textId="3C575847" w:rsidR="001065BA" w:rsidRDefault="001065BA" w:rsidP="00263510"/>
    <w:p w14:paraId="0DC91C76" w14:textId="77777777" w:rsidR="000D17F3" w:rsidRDefault="000D17F3" w:rsidP="00263510"/>
    <w:p w14:paraId="25982FA7" w14:textId="4D2B3626" w:rsidR="001065BA" w:rsidRDefault="000D17F3" w:rsidP="00263510">
      <w:pPr>
        <w:rPr>
          <w:b/>
          <w:bCs/>
          <w:i/>
          <w:iCs/>
          <w:color w:val="0070C0"/>
          <w:sz w:val="28"/>
          <w:szCs w:val="28"/>
        </w:rPr>
      </w:pPr>
      <w:r>
        <w:rPr>
          <w:b/>
          <w:bCs/>
          <w:i/>
          <w:iCs/>
          <w:color w:val="0070C0"/>
          <w:sz w:val="28"/>
          <w:szCs w:val="28"/>
        </w:rPr>
        <w:t xml:space="preserve"> </w:t>
      </w:r>
      <w:r w:rsidR="001065BA" w:rsidRPr="00753369">
        <w:rPr>
          <w:b/>
          <w:bCs/>
          <w:i/>
          <w:iCs/>
          <w:color w:val="0070C0"/>
          <w:sz w:val="28"/>
          <w:szCs w:val="28"/>
        </w:rPr>
        <w:t xml:space="preserve">Kullanılan </w:t>
      </w:r>
      <w:r w:rsidR="00D711F7" w:rsidRPr="00753369">
        <w:rPr>
          <w:b/>
          <w:bCs/>
          <w:i/>
          <w:iCs/>
          <w:color w:val="0070C0"/>
          <w:sz w:val="28"/>
          <w:szCs w:val="28"/>
        </w:rPr>
        <w:t>V</w:t>
      </w:r>
      <w:r w:rsidR="001065BA" w:rsidRPr="00753369">
        <w:rPr>
          <w:b/>
          <w:bCs/>
          <w:i/>
          <w:iCs/>
          <w:color w:val="0070C0"/>
          <w:sz w:val="28"/>
          <w:szCs w:val="28"/>
        </w:rPr>
        <w:t xml:space="preserve">eri </w:t>
      </w:r>
      <w:r w:rsidR="00D711F7" w:rsidRPr="00753369">
        <w:rPr>
          <w:b/>
          <w:bCs/>
          <w:i/>
          <w:iCs/>
          <w:color w:val="0070C0"/>
          <w:sz w:val="28"/>
          <w:szCs w:val="28"/>
        </w:rPr>
        <w:t>S</w:t>
      </w:r>
      <w:r w:rsidR="001065BA" w:rsidRPr="00753369">
        <w:rPr>
          <w:b/>
          <w:bCs/>
          <w:i/>
          <w:iCs/>
          <w:color w:val="0070C0"/>
          <w:sz w:val="28"/>
          <w:szCs w:val="28"/>
        </w:rPr>
        <w:t xml:space="preserve">eti ve </w:t>
      </w:r>
      <w:r w:rsidR="00D711F7" w:rsidRPr="00753369">
        <w:rPr>
          <w:b/>
          <w:bCs/>
          <w:i/>
          <w:iCs/>
          <w:color w:val="0070C0"/>
          <w:sz w:val="28"/>
          <w:szCs w:val="28"/>
        </w:rPr>
        <w:t>İ</w:t>
      </w:r>
      <w:r w:rsidR="001065BA" w:rsidRPr="00753369">
        <w:rPr>
          <w:b/>
          <w:bCs/>
          <w:i/>
          <w:iCs/>
          <w:color w:val="0070C0"/>
          <w:sz w:val="28"/>
          <w:szCs w:val="28"/>
        </w:rPr>
        <w:t>çeriği</w:t>
      </w:r>
    </w:p>
    <w:p w14:paraId="35214C54" w14:textId="77777777" w:rsidR="00B03DC6" w:rsidRDefault="00B03DC6" w:rsidP="00263510"/>
    <w:p w14:paraId="5C0D0D24" w14:textId="2FE43161" w:rsidR="00D711F7" w:rsidRDefault="00F44F01" w:rsidP="00B03DC6">
      <w:pPr>
        <w:ind w:firstLine="360"/>
      </w:pPr>
      <w:r>
        <w:t>Projemde</w:t>
      </w:r>
      <w:r w:rsidR="00D711F7">
        <w:t xml:space="preserve"> Kaggle ’da bulunan ve</w:t>
      </w:r>
      <w:r>
        <w:t xml:space="preserve"> </w:t>
      </w:r>
      <w:r w:rsidRPr="00F44F01">
        <w:t>2013 yılında düzenlenen "</w:t>
      </w:r>
      <w:r w:rsidRPr="001065BA">
        <w:rPr>
          <w:b/>
          <w:bCs/>
        </w:rPr>
        <w:t>Kaggle Machine Learning</w:t>
      </w:r>
      <w:r w:rsidRPr="00F44F01">
        <w:t xml:space="preserve">" yarışmasında kullanılan </w:t>
      </w:r>
      <w:r w:rsidRPr="001065BA">
        <w:rPr>
          <w:b/>
          <w:bCs/>
        </w:rPr>
        <w:t xml:space="preserve">Dogs </w:t>
      </w:r>
      <w:r w:rsidR="00D711F7" w:rsidRPr="001065BA">
        <w:rPr>
          <w:b/>
          <w:bCs/>
        </w:rPr>
        <w:t>vs.</w:t>
      </w:r>
      <w:r w:rsidRPr="001065BA">
        <w:rPr>
          <w:b/>
          <w:bCs/>
        </w:rPr>
        <w:t xml:space="preserve"> Cats</w:t>
      </w:r>
      <w:r w:rsidRPr="00F44F01">
        <w:t xml:space="preserve"> veri setini kullandım.</w:t>
      </w:r>
    </w:p>
    <w:p w14:paraId="43DC6D06" w14:textId="77777777" w:rsidR="00D711F7" w:rsidRDefault="00D711F7" w:rsidP="00D711F7"/>
    <w:p w14:paraId="1E83D84E" w14:textId="5B93BED4" w:rsidR="00987E3C" w:rsidRDefault="00D711F7" w:rsidP="00263510">
      <w:r>
        <w:t xml:space="preserve">      </w:t>
      </w:r>
      <w:r w:rsidR="00F44F01" w:rsidRPr="00F44F01">
        <w:t xml:space="preserve"> </w:t>
      </w:r>
      <w:hyperlink r:id="rId11" w:history="1">
        <w:r w:rsidR="00B03DC6" w:rsidRPr="007811EC">
          <w:rPr>
            <w:rStyle w:val="Kpr"/>
          </w:rPr>
          <w:t>https://www.kaggle.com/c/dogs-vs-cats/data</w:t>
        </w:r>
      </w:hyperlink>
    </w:p>
    <w:p w14:paraId="2BE10263" w14:textId="77777777" w:rsidR="00D711F7" w:rsidRDefault="00D711F7" w:rsidP="00263510"/>
    <w:p w14:paraId="614CEFA5" w14:textId="2A58A824" w:rsidR="001065BA" w:rsidRDefault="001065BA" w:rsidP="00263510">
      <w:r>
        <w:t xml:space="preserve">       Bu veri seti yaklaşık 25.000 adet kedi ve köpek resmi içermektedir.</w:t>
      </w:r>
    </w:p>
    <w:p w14:paraId="52BDAA23" w14:textId="1D910933" w:rsidR="00753369" w:rsidRDefault="00753369" w:rsidP="00263510"/>
    <w:p w14:paraId="601AB9A0" w14:textId="77777777" w:rsidR="007E5C9C" w:rsidRDefault="007E5C9C" w:rsidP="00263510"/>
    <w:p w14:paraId="67104469" w14:textId="0308471A" w:rsidR="00753369" w:rsidRPr="00753369" w:rsidRDefault="00D711F7" w:rsidP="00D711F7">
      <w:pPr>
        <w:rPr>
          <w:b/>
          <w:bCs/>
          <w:i/>
          <w:iCs/>
          <w:color w:val="0070C0"/>
          <w:sz w:val="26"/>
          <w:szCs w:val="26"/>
        </w:rPr>
      </w:pPr>
      <w:r w:rsidRPr="00753369">
        <w:rPr>
          <w:b/>
          <w:bCs/>
          <w:i/>
          <w:iCs/>
          <w:color w:val="0070C0"/>
          <w:sz w:val="26"/>
          <w:szCs w:val="26"/>
        </w:rPr>
        <w:t>Kodlama için kullanılan uygulamalar</w:t>
      </w:r>
    </w:p>
    <w:p w14:paraId="29D5BB21" w14:textId="77777777" w:rsidR="00753369" w:rsidRPr="00D711F7" w:rsidRDefault="00753369" w:rsidP="00D711F7">
      <w:pPr>
        <w:rPr>
          <w:b/>
          <w:bCs/>
          <w:i/>
          <w:iCs/>
          <w:color w:val="2E74B5" w:themeColor="accent1" w:themeShade="BF"/>
          <w:sz w:val="24"/>
          <w:szCs w:val="24"/>
        </w:rPr>
      </w:pPr>
    </w:p>
    <w:p w14:paraId="26DA0C79" w14:textId="77777777" w:rsidR="00D711F7" w:rsidRDefault="00D711F7" w:rsidP="00D711F7">
      <w:pPr>
        <w:pStyle w:val="ListeParagraf"/>
        <w:numPr>
          <w:ilvl w:val="0"/>
          <w:numId w:val="40"/>
        </w:numPr>
      </w:pPr>
      <w:r>
        <w:t>Anaconda</w:t>
      </w:r>
    </w:p>
    <w:p w14:paraId="68512C48" w14:textId="7C500FA1" w:rsidR="00D711F7" w:rsidRDefault="00D711F7" w:rsidP="00753369">
      <w:pPr>
        <w:pStyle w:val="ListeParagraf"/>
        <w:numPr>
          <w:ilvl w:val="0"/>
          <w:numId w:val="40"/>
        </w:numPr>
      </w:pPr>
      <w:r>
        <w:t>Jupyter Notebook</w:t>
      </w:r>
    </w:p>
    <w:p w14:paraId="267491E5" w14:textId="77777777" w:rsidR="007E5C9C" w:rsidRDefault="007E5C9C" w:rsidP="00741BED">
      <w:pPr>
        <w:pStyle w:val="ListeParagraf"/>
      </w:pPr>
    </w:p>
    <w:p w14:paraId="4C3F5492" w14:textId="2E1D674F" w:rsidR="00753369" w:rsidRDefault="00753369" w:rsidP="00753369"/>
    <w:p w14:paraId="5BA8C4DD" w14:textId="0AD40842" w:rsidR="00753369" w:rsidRDefault="00753369" w:rsidP="00753369">
      <w:pPr>
        <w:rPr>
          <w:b/>
          <w:bCs/>
          <w:i/>
          <w:iCs/>
          <w:color w:val="0070C0"/>
          <w:sz w:val="24"/>
          <w:szCs w:val="24"/>
        </w:rPr>
      </w:pPr>
      <w:r w:rsidRPr="00753369">
        <w:rPr>
          <w:b/>
          <w:bCs/>
          <w:i/>
          <w:iCs/>
          <w:color w:val="0070C0"/>
          <w:sz w:val="24"/>
          <w:szCs w:val="24"/>
        </w:rPr>
        <w:t>Verilerin</w:t>
      </w:r>
      <w:r>
        <w:rPr>
          <w:b/>
          <w:bCs/>
          <w:i/>
          <w:iCs/>
          <w:color w:val="0070C0"/>
          <w:sz w:val="24"/>
          <w:szCs w:val="24"/>
        </w:rPr>
        <w:t xml:space="preserve"> işlenmesi</w:t>
      </w:r>
      <w:r w:rsidRPr="00753369">
        <w:rPr>
          <w:b/>
          <w:bCs/>
          <w:i/>
          <w:iCs/>
          <w:color w:val="0070C0"/>
          <w:sz w:val="24"/>
          <w:szCs w:val="24"/>
        </w:rPr>
        <w:t xml:space="preserve"> için kullanıla</w:t>
      </w:r>
      <w:r>
        <w:rPr>
          <w:b/>
          <w:bCs/>
          <w:i/>
          <w:iCs/>
          <w:color w:val="0070C0"/>
          <w:sz w:val="24"/>
          <w:szCs w:val="24"/>
        </w:rPr>
        <w:t>n</w:t>
      </w:r>
      <w:r w:rsidRPr="00753369">
        <w:rPr>
          <w:b/>
          <w:bCs/>
          <w:i/>
          <w:iCs/>
          <w:color w:val="0070C0"/>
          <w:sz w:val="24"/>
          <w:szCs w:val="24"/>
        </w:rPr>
        <w:t xml:space="preserve"> kütüphaneler</w:t>
      </w:r>
    </w:p>
    <w:p w14:paraId="034D76C4" w14:textId="77777777" w:rsidR="00753369" w:rsidRPr="00753369" w:rsidRDefault="00753369" w:rsidP="00753369">
      <w:pPr>
        <w:rPr>
          <w:b/>
          <w:bCs/>
          <w:i/>
          <w:iCs/>
          <w:color w:val="0070C0"/>
          <w:sz w:val="24"/>
          <w:szCs w:val="24"/>
        </w:rPr>
      </w:pPr>
    </w:p>
    <w:p w14:paraId="749527ED" w14:textId="66ADFFAA" w:rsidR="00753369" w:rsidRDefault="00753369" w:rsidP="00753369">
      <w:pPr>
        <w:pStyle w:val="ListeParagraf"/>
        <w:numPr>
          <w:ilvl w:val="0"/>
          <w:numId w:val="39"/>
        </w:numPr>
      </w:pPr>
      <w:r>
        <w:t>KERAS</w:t>
      </w:r>
    </w:p>
    <w:p w14:paraId="1929A08B" w14:textId="26BF48E9" w:rsidR="00753369" w:rsidRDefault="00753369" w:rsidP="00753369">
      <w:pPr>
        <w:pStyle w:val="ListeParagraf"/>
        <w:numPr>
          <w:ilvl w:val="0"/>
          <w:numId w:val="39"/>
        </w:numPr>
      </w:pPr>
      <w:r>
        <w:t>Matplotlib</w:t>
      </w:r>
    </w:p>
    <w:p w14:paraId="6D00A845" w14:textId="135CDDCD" w:rsidR="00753369" w:rsidRPr="00753369" w:rsidRDefault="00753369" w:rsidP="00753369">
      <w:pPr>
        <w:pStyle w:val="ListeParagraf"/>
        <w:numPr>
          <w:ilvl w:val="0"/>
          <w:numId w:val="39"/>
        </w:numPr>
      </w:pPr>
      <w:r w:rsidRPr="00D277EF">
        <w:rPr>
          <w:sz w:val="24"/>
          <w:szCs w:val="24"/>
        </w:rPr>
        <w:t>Pandas</w:t>
      </w:r>
    </w:p>
    <w:p w14:paraId="032ADF00" w14:textId="610DC226" w:rsidR="007E5C9C" w:rsidRPr="007E5C9C" w:rsidRDefault="00753369" w:rsidP="007E5C9C">
      <w:pPr>
        <w:pStyle w:val="ListeParagraf"/>
        <w:numPr>
          <w:ilvl w:val="0"/>
          <w:numId w:val="39"/>
        </w:numPr>
      </w:pPr>
      <w:r>
        <w:rPr>
          <w:sz w:val="24"/>
          <w:szCs w:val="24"/>
        </w:rPr>
        <w:t>Opencv-Python</w:t>
      </w:r>
    </w:p>
    <w:p w14:paraId="67DE2257" w14:textId="1E3073ED" w:rsidR="007E5C9C" w:rsidRPr="00753369" w:rsidRDefault="007E5C9C" w:rsidP="007E5C9C">
      <w:pPr>
        <w:pStyle w:val="ListeParagraf"/>
        <w:numPr>
          <w:ilvl w:val="0"/>
          <w:numId w:val="39"/>
        </w:numPr>
      </w:pPr>
      <w:r>
        <w:rPr>
          <w:sz w:val="24"/>
          <w:szCs w:val="24"/>
        </w:rPr>
        <w:t>Numpy</w:t>
      </w:r>
    </w:p>
    <w:p w14:paraId="65F79A48" w14:textId="175E1069" w:rsidR="00D711F7" w:rsidRPr="00753369" w:rsidRDefault="00D711F7" w:rsidP="00753369">
      <w:r w:rsidRPr="00753369">
        <w:rPr>
          <w:sz w:val="24"/>
          <w:szCs w:val="24"/>
        </w:rPr>
        <w:lastRenderedPageBreak/>
        <w:t>1)</w:t>
      </w:r>
    </w:p>
    <w:p w14:paraId="3CCC477B" w14:textId="17DE6DEE" w:rsidR="00D711F7" w:rsidRDefault="00D711F7" w:rsidP="00D711F7">
      <w:pPr>
        <w:rPr>
          <w:sz w:val="24"/>
          <w:szCs w:val="24"/>
        </w:rPr>
      </w:pPr>
      <w:r>
        <w:rPr>
          <w:b/>
          <w:bCs/>
          <w:i/>
          <w:iCs/>
          <w:noProof/>
          <w:color w:val="538135" w:themeColor="accent6" w:themeShade="BF"/>
          <w:sz w:val="32"/>
          <w:szCs w:val="32"/>
        </w:rPr>
        <w:drawing>
          <wp:anchor distT="0" distB="0" distL="114300" distR="114300" simplePos="0" relativeHeight="251661312" behindDoc="0" locked="0" layoutInCell="1" allowOverlap="1" wp14:anchorId="488D3BC6" wp14:editId="6D3AE555">
            <wp:simplePos x="0" y="0"/>
            <wp:positionH relativeFrom="margin">
              <wp:align>center</wp:align>
            </wp:positionH>
            <wp:positionV relativeFrom="paragraph">
              <wp:posOffset>7620</wp:posOffset>
            </wp:positionV>
            <wp:extent cx="1771650" cy="883843"/>
            <wp:effectExtent l="0" t="0" r="0"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71650" cy="883843"/>
                    </a:xfrm>
                    <a:prstGeom prst="rect">
                      <a:avLst/>
                    </a:prstGeom>
                    <a:noFill/>
                  </pic:spPr>
                </pic:pic>
              </a:graphicData>
            </a:graphic>
            <wp14:sizeRelH relativeFrom="margin">
              <wp14:pctWidth>0</wp14:pctWidth>
            </wp14:sizeRelH>
            <wp14:sizeRelV relativeFrom="margin">
              <wp14:pctHeight>0</wp14:pctHeight>
            </wp14:sizeRelV>
          </wp:anchor>
        </w:drawing>
      </w:r>
    </w:p>
    <w:p w14:paraId="03DF1F71" w14:textId="77777777" w:rsidR="00D711F7" w:rsidRDefault="00D711F7" w:rsidP="00D711F7">
      <w:pPr>
        <w:rPr>
          <w:b/>
          <w:bCs/>
          <w:i/>
          <w:iCs/>
          <w:color w:val="538135" w:themeColor="accent6" w:themeShade="BF"/>
          <w:sz w:val="32"/>
          <w:szCs w:val="32"/>
        </w:rPr>
      </w:pPr>
    </w:p>
    <w:p w14:paraId="3E1A93B3" w14:textId="77777777" w:rsidR="00D711F7" w:rsidRDefault="00D711F7" w:rsidP="00D711F7">
      <w:pPr>
        <w:rPr>
          <w:i/>
          <w:iCs/>
          <w:color w:val="538135" w:themeColor="accent6" w:themeShade="BF"/>
          <w:sz w:val="36"/>
          <w:szCs w:val="36"/>
        </w:rPr>
      </w:pPr>
    </w:p>
    <w:p w14:paraId="7079FD58" w14:textId="77777777" w:rsidR="00C6248B" w:rsidRPr="00D277EF" w:rsidRDefault="00C6248B" w:rsidP="00D711F7">
      <w:pPr>
        <w:rPr>
          <w:i/>
          <w:iCs/>
          <w:color w:val="538135" w:themeColor="accent6" w:themeShade="BF"/>
          <w:sz w:val="36"/>
          <w:szCs w:val="36"/>
        </w:rPr>
      </w:pPr>
    </w:p>
    <w:p w14:paraId="79C3193E" w14:textId="77777777" w:rsidR="00C6248B" w:rsidRDefault="00C6248B" w:rsidP="00D711F7">
      <w:pPr>
        <w:ind w:firstLine="720"/>
        <w:rPr>
          <w:i/>
          <w:iCs/>
          <w:sz w:val="24"/>
          <w:szCs w:val="24"/>
        </w:rPr>
      </w:pPr>
    </w:p>
    <w:p w14:paraId="6BF3ECC4" w14:textId="12F91C65" w:rsidR="00D711F7" w:rsidRPr="00D277EF" w:rsidRDefault="00D711F7" w:rsidP="00D711F7">
      <w:pPr>
        <w:ind w:firstLine="720"/>
        <w:rPr>
          <w:i/>
          <w:iCs/>
          <w:sz w:val="24"/>
          <w:szCs w:val="24"/>
        </w:rPr>
      </w:pPr>
      <w:r w:rsidRPr="00D277EF">
        <w:rPr>
          <w:i/>
          <w:iCs/>
          <w:sz w:val="24"/>
          <w:szCs w:val="24"/>
        </w:rPr>
        <w:t xml:space="preserve">Anaconda ücretsiz ve açık kaynaklı, Python ve R programlama dillerinin bilimsel hesaplama kullanımında paket yönetimini kolaylaştırmayı amaçlayan bir özgür ve açık kaynaklı dağıtımdır. </w:t>
      </w:r>
    </w:p>
    <w:p w14:paraId="07CEFE30" w14:textId="77777777" w:rsidR="00D711F7" w:rsidRDefault="00D711F7" w:rsidP="00D711F7">
      <w:pPr>
        <w:ind w:firstLine="720"/>
      </w:pPr>
    </w:p>
    <w:p w14:paraId="2AFA28F7" w14:textId="77777777" w:rsidR="00D711F7" w:rsidRDefault="00D711F7" w:rsidP="00D711F7">
      <w:pPr>
        <w:pStyle w:val="ListeParagraf"/>
        <w:numPr>
          <w:ilvl w:val="0"/>
          <w:numId w:val="41"/>
        </w:numPr>
      </w:pPr>
      <w:r w:rsidRPr="00D277EF">
        <w:t xml:space="preserve">Paket sürümleri conda paket yönetim sistemi ile yönetilir. </w:t>
      </w:r>
    </w:p>
    <w:p w14:paraId="734B0796" w14:textId="7CA437B2" w:rsidR="00C6248B" w:rsidRPr="00C6248B" w:rsidRDefault="00D711F7" w:rsidP="00C6248B">
      <w:pPr>
        <w:pStyle w:val="ListeParagraf"/>
        <w:numPr>
          <w:ilvl w:val="0"/>
          <w:numId w:val="41"/>
        </w:numPr>
        <w:rPr>
          <w:sz w:val="24"/>
          <w:szCs w:val="24"/>
        </w:rPr>
      </w:pPr>
      <w:r w:rsidRPr="00D277EF">
        <w:t xml:space="preserve">Anaconda dağıtımı Windows, Linux ve </w:t>
      </w:r>
      <w:proofErr w:type="spellStart"/>
      <w:r w:rsidRPr="00D277EF">
        <w:t>MacOS</w:t>
      </w:r>
      <w:proofErr w:type="spellEnd"/>
      <w:r w:rsidRPr="00D277EF">
        <w:t xml:space="preserve"> işletim sistemlerinde kullanılabilen veri bilimi paketleri içerir.</w:t>
      </w:r>
    </w:p>
    <w:p w14:paraId="6AE9A6B8" w14:textId="77777777" w:rsidR="00C6248B" w:rsidRPr="00C6248B" w:rsidRDefault="00C6248B" w:rsidP="00C6248B">
      <w:pPr>
        <w:rPr>
          <w:sz w:val="24"/>
          <w:szCs w:val="24"/>
        </w:rPr>
      </w:pPr>
    </w:p>
    <w:p w14:paraId="1922BC13" w14:textId="77777777" w:rsidR="00D711F7" w:rsidRDefault="00D711F7" w:rsidP="00D711F7">
      <w:pPr>
        <w:rPr>
          <w:sz w:val="24"/>
          <w:szCs w:val="24"/>
        </w:rPr>
      </w:pPr>
    </w:p>
    <w:p w14:paraId="6495D514" w14:textId="77777777" w:rsidR="00D711F7" w:rsidRPr="009D2174" w:rsidRDefault="00D711F7" w:rsidP="00D711F7">
      <w:pPr>
        <w:rPr>
          <w:sz w:val="24"/>
          <w:szCs w:val="24"/>
        </w:rPr>
      </w:pPr>
      <w:r>
        <w:rPr>
          <w:sz w:val="24"/>
          <w:szCs w:val="24"/>
        </w:rPr>
        <w:t>2)</w:t>
      </w:r>
    </w:p>
    <w:p w14:paraId="631C5899" w14:textId="77777777" w:rsidR="00D711F7" w:rsidRDefault="00D711F7" w:rsidP="00D711F7">
      <w:pPr>
        <w:rPr>
          <w:sz w:val="24"/>
          <w:szCs w:val="24"/>
        </w:rPr>
      </w:pPr>
      <w:r>
        <w:rPr>
          <w:noProof/>
        </w:rPr>
        <w:drawing>
          <wp:anchor distT="0" distB="0" distL="114300" distR="114300" simplePos="0" relativeHeight="251662336" behindDoc="0" locked="0" layoutInCell="1" allowOverlap="1" wp14:anchorId="077CD5E2" wp14:editId="770E3603">
            <wp:simplePos x="0" y="0"/>
            <wp:positionH relativeFrom="margin">
              <wp:align>center</wp:align>
            </wp:positionH>
            <wp:positionV relativeFrom="paragraph">
              <wp:posOffset>10160</wp:posOffset>
            </wp:positionV>
            <wp:extent cx="857250" cy="916305"/>
            <wp:effectExtent l="0" t="0" r="0" b="0"/>
            <wp:wrapNone/>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57250" cy="91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7FDAD8" w14:textId="77777777" w:rsidR="00D711F7" w:rsidRDefault="00D711F7" w:rsidP="00D711F7">
      <w:pPr>
        <w:rPr>
          <w:sz w:val="24"/>
          <w:szCs w:val="24"/>
        </w:rPr>
      </w:pPr>
    </w:p>
    <w:p w14:paraId="30FB7493" w14:textId="77777777" w:rsidR="00D711F7" w:rsidRDefault="00D711F7" w:rsidP="00D711F7">
      <w:pPr>
        <w:rPr>
          <w:sz w:val="24"/>
          <w:szCs w:val="24"/>
        </w:rPr>
      </w:pPr>
    </w:p>
    <w:p w14:paraId="39B3F8A7" w14:textId="77777777" w:rsidR="00D711F7" w:rsidRDefault="00D711F7" w:rsidP="00D711F7">
      <w:pPr>
        <w:rPr>
          <w:color w:val="000000" w:themeColor="text1"/>
        </w:rPr>
      </w:pPr>
    </w:p>
    <w:p w14:paraId="47E66F1F" w14:textId="77777777" w:rsidR="00D711F7" w:rsidRDefault="00D711F7" w:rsidP="00D711F7">
      <w:pPr>
        <w:rPr>
          <w:color w:val="000000" w:themeColor="text1"/>
        </w:rPr>
      </w:pPr>
    </w:p>
    <w:p w14:paraId="6E41D159" w14:textId="77777777" w:rsidR="00D711F7" w:rsidRDefault="00D711F7" w:rsidP="00D711F7">
      <w:pPr>
        <w:rPr>
          <w:color w:val="000000" w:themeColor="text1"/>
        </w:rPr>
      </w:pPr>
    </w:p>
    <w:p w14:paraId="6E094268" w14:textId="77777777" w:rsidR="00D711F7" w:rsidRDefault="00D711F7" w:rsidP="00D711F7">
      <w:pPr>
        <w:ind w:firstLine="720"/>
        <w:rPr>
          <w:i/>
          <w:iCs/>
          <w:sz w:val="24"/>
          <w:szCs w:val="24"/>
        </w:rPr>
      </w:pPr>
      <w:r w:rsidRPr="009D2174">
        <w:rPr>
          <w:i/>
          <w:iCs/>
          <w:sz w:val="24"/>
          <w:szCs w:val="24"/>
        </w:rPr>
        <w:t>Jupyter Notebook, çeşitli programlama dilleri için etkileşimli bir ortam sağlayan açık kaynak kodlu bir programdır.</w:t>
      </w:r>
    </w:p>
    <w:p w14:paraId="74459261" w14:textId="77777777" w:rsidR="00D711F7" w:rsidRDefault="00D711F7" w:rsidP="00D711F7"/>
    <w:p w14:paraId="2C0D8428" w14:textId="77777777" w:rsidR="00D711F7" w:rsidRDefault="00D711F7" w:rsidP="00D711F7">
      <w:pPr>
        <w:pStyle w:val="ListeParagraf"/>
        <w:numPr>
          <w:ilvl w:val="0"/>
          <w:numId w:val="41"/>
        </w:numPr>
      </w:pPr>
      <w:r w:rsidRPr="009D2174">
        <w:t>Aldığınız notları ve hesaplamalarınızı bir arada tutmak için kullanabileceğiniz en başarılı araçlardan biridir</w:t>
      </w:r>
      <w:r w:rsidRPr="00D277EF">
        <w:t xml:space="preserve">. </w:t>
      </w:r>
    </w:p>
    <w:p w14:paraId="71F0A819" w14:textId="2DACDC5F" w:rsidR="00C6248B" w:rsidRDefault="00D711F7" w:rsidP="00263510">
      <w:pPr>
        <w:pStyle w:val="ListeParagraf"/>
        <w:numPr>
          <w:ilvl w:val="0"/>
          <w:numId w:val="41"/>
        </w:numPr>
        <w:rPr>
          <w:color w:val="000000" w:themeColor="text1"/>
        </w:rPr>
      </w:pPr>
      <w:r w:rsidRPr="009D2174">
        <w:rPr>
          <w:color w:val="000000" w:themeColor="text1"/>
        </w:rPr>
        <w:t>Tekrar edilebilir araştırmada ve veri biliminde sıkça kullanılır</w:t>
      </w:r>
    </w:p>
    <w:p w14:paraId="5B8EFF21" w14:textId="77777777" w:rsidR="00C6248B" w:rsidRPr="00C6248B" w:rsidRDefault="00C6248B" w:rsidP="00C6248B">
      <w:pPr>
        <w:pStyle w:val="ListeParagraf"/>
        <w:rPr>
          <w:color w:val="000000" w:themeColor="text1"/>
        </w:rPr>
      </w:pPr>
    </w:p>
    <w:p w14:paraId="024C0B7D" w14:textId="77777777" w:rsidR="00C6248B" w:rsidRDefault="00C6248B" w:rsidP="00263510"/>
    <w:p w14:paraId="2CCE1650" w14:textId="77777777" w:rsidR="00C62B9F" w:rsidRDefault="00C62B9F" w:rsidP="00263510"/>
    <w:p w14:paraId="749D5C00" w14:textId="77170CB3" w:rsidR="00753369" w:rsidRPr="009D2174" w:rsidRDefault="00753369" w:rsidP="00753369">
      <w:pPr>
        <w:rPr>
          <w:sz w:val="24"/>
          <w:szCs w:val="24"/>
        </w:rPr>
      </w:pPr>
      <w:r>
        <w:rPr>
          <w:sz w:val="24"/>
          <w:szCs w:val="24"/>
        </w:rPr>
        <w:t>3</w:t>
      </w:r>
      <w:r>
        <w:rPr>
          <w:sz w:val="24"/>
          <w:szCs w:val="24"/>
        </w:rPr>
        <w:t>)</w:t>
      </w:r>
    </w:p>
    <w:p w14:paraId="65CF710E" w14:textId="57A80F12" w:rsidR="00753369" w:rsidRPr="00C6248B" w:rsidRDefault="00C62B9F" w:rsidP="00C6248B">
      <w:pPr>
        <w:jc w:val="center"/>
        <w:rPr>
          <w:sz w:val="24"/>
          <w:szCs w:val="24"/>
        </w:rPr>
      </w:pPr>
      <w:r>
        <w:rPr>
          <w:noProof/>
          <w:sz w:val="24"/>
          <w:szCs w:val="24"/>
        </w:rPr>
        <w:drawing>
          <wp:inline distT="0" distB="0" distL="0" distR="0" wp14:anchorId="27BDC2ED" wp14:editId="09486FC2">
            <wp:extent cx="2305050" cy="1296591"/>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18722" cy="1304281"/>
                    </a:xfrm>
                    <a:prstGeom prst="rect">
                      <a:avLst/>
                    </a:prstGeom>
                    <a:noFill/>
                  </pic:spPr>
                </pic:pic>
              </a:graphicData>
            </a:graphic>
          </wp:inline>
        </w:drawing>
      </w:r>
    </w:p>
    <w:p w14:paraId="62310624" w14:textId="55C80212" w:rsidR="00753369" w:rsidRDefault="00C62B9F" w:rsidP="00753369">
      <w:pPr>
        <w:ind w:firstLine="720"/>
        <w:rPr>
          <w:i/>
          <w:iCs/>
          <w:sz w:val="24"/>
          <w:szCs w:val="24"/>
        </w:rPr>
      </w:pPr>
      <w:r w:rsidRPr="00C62B9F">
        <w:rPr>
          <w:i/>
          <w:iCs/>
          <w:sz w:val="24"/>
          <w:szCs w:val="24"/>
        </w:rPr>
        <w:t>Keras, neredeyse her tür derin öğrenme modelini tanımlamak ve eğitmek için uygun bir yol sağlayan Python için bir derin öğrenme kütüphanesidir</w:t>
      </w:r>
      <w:r w:rsidR="00C6248B">
        <w:rPr>
          <w:i/>
          <w:iCs/>
          <w:sz w:val="24"/>
          <w:szCs w:val="24"/>
        </w:rPr>
        <w:t>.</w:t>
      </w:r>
    </w:p>
    <w:p w14:paraId="0DC58E0A" w14:textId="77777777" w:rsidR="00753369" w:rsidRDefault="00753369" w:rsidP="00753369"/>
    <w:p w14:paraId="63A877FA" w14:textId="65E4F331" w:rsidR="00C62B9F" w:rsidRPr="00C62B9F" w:rsidRDefault="00C62B9F" w:rsidP="00753369">
      <w:pPr>
        <w:pStyle w:val="ListeParagraf"/>
        <w:numPr>
          <w:ilvl w:val="0"/>
          <w:numId w:val="41"/>
        </w:numPr>
        <w:rPr>
          <w:color w:val="000000" w:themeColor="text1"/>
        </w:rPr>
      </w:pPr>
      <w:r w:rsidRPr="00C62B9F">
        <w:t>Kolay ve hızlı bir şekilde model oluşturm</w:t>
      </w:r>
      <w:r>
        <w:t>aya</w:t>
      </w:r>
      <w:r w:rsidRPr="00C62B9F">
        <w:t xml:space="preserve"> olanak sağlar.</w:t>
      </w:r>
    </w:p>
    <w:p w14:paraId="3ACCE626" w14:textId="62209A4A" w:rsidR="00C62B9F" w:rsidRPr="00C62B9F" w:rsidRDefault="00C62B9F" w:rsidP="00C62B9F">
      <w:pPr>
        <w:pStyle w:val="ListeParagraf"/>
        <w:numPr>
          <w:ilvl w:val="0"/>
          <w:numId w:val="41"/>
        </w:numPr>
        <w:rPr>
          <w:color w:val="000000" w:themeColor="text1"/>
        </w:rPr>
      </w:pPr>
      <w:r w:rsidRPr="00C62B9F">
        <w:rPr>
          <w:color w:val="000000" w:themeColor="text1"/>
        </w:rPr>
        <w:t>Bilgisayarlı görme modelleri için evrişimli sinir ağlarını (CNN), sürekli veriler içinse yinelemeli sinir ağlarını (RNN) destekler.</w:t>
      </w:r>
    </w:p>
    <w:p w14:paraId="488574B8" w14:textId="77777777" w:rsidR="00C6248B" w:rsidRDefault="00C62B9F" w:rsidP="00C62B9F">
      <w:pPr>
        <w:pStyle w:val="ListeParagraf"/>
        <w:numPr>
          <w:ilvl w:val="0"/>
          <w:numId w:val="41"/>
        </w:numPr>
      </w:pPr>
      <w:r w:rsidRPr="00C62B9F">
        <w:t>Modelleri CPU v</w:t>
      </w:r>
      <w:r>
        <w:t>e</w:t>
      </w:r>
      <w:r w:rsidRPr="00C62B9F">
        <w:t xml:space="preserve"> GPU’da sorunsuz bir şekilde çalıştırır. Bu sayede istediğiniz zaman işlemleri GPU’da yapıp zaman kazanabilirsiniz.</w:t>
      </w:r>
    </w:p>
    <w:p w14:paraId="1C0C4E4B" w14:textId="23F9FDAC" w:rsidR="00C62B9F" w:rsidRPr="00C6248B" w:rsidRDefault="00C62B9F" w:rsidP="008B5196">
      <w:r w:rsidRPr="008B5196">
        <w:rPr>
          <w:sz w:val="24"/>
          <w:szCs w:val="24"/>
        </w:rPr>
        <w:lastRenderedPageBreak/>
        <w:t>4</w:t>
      </w:r>
      <w:r w:rsidRPr="008B5196">
        <w:rPr>
          <w:sz w:val="24"/>
          <w:szCs w:val="24"/>
        </w:rPr>
        <w:t>)</w:t>
      </w:r>
    </w:p>
    <w:p w14:paraId="51744DF1" w14:textId="6556F93B" w:rsidR="00C62B9F" w:rsidRPr="00C6248B" w:rsidRDefault="00C62B9F" w:rsidP="00C6248B">
      <w:pPr>
        <w:jc w:val="center"/>
        <w:rPr>
          <w:sz w:val="24"/>
          <w:szCs w:val="24"/>
        </w:rPr>
      </w:pPr>
      <w:r>
        <w:rPr>
          <w:noProof/>
          <w:sz w:val="24"/>
          <w:szCs w:val="24"/>
        </w:rPr>
        <w:drawing>
          <wp:inline distT="0" distB="0" distL="0" distR="0" wp14:anchorId="6DC93BB9" wp14:editId="6D1237C4">
            <wp:extent cx="4333875" cy="104013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74385" cy="1049852"/>
                    </a:xfrm>
                    <a:prstGeom prst="rect">
                      <a:avLst/>
                    </a:prstGeom>
                    <a:noFill/>
                  </pic:spPr>
                </pic:pic>
              </a:graphicData>
            </a:graphic>
          </wp:inline>
        </w:drawing>
      </w:r>
    </w:p>
    <w:p w14:paraId="75DEFCD3" w14:textId="77777777" w:rsidR="00C62B9F" w:rsidRDefault="00C62B9F" w:rsidP="00C62B9F">
      <w:pPr>
        <w:rPr>
          <w:color w:val="000000" w:themeColor="text1"/>
        </w:rPr>
      </w:pPr>
    </w:p>
    <w:p w14:paraId="06962889" w14:textId="7BA721C8" w:rsidR="00C62B9F" w:rsidRDefault="00C6248B" w:rsidP="00C62B9F">
      <w:pPr>
        <w:ind w:firstLine="720"/>
        <w:rPr>
          <w:i/>
          <w:iCs/>
          <w:sz w:val="24"/>
          <w:szCs w:val="24"/>
        </w:rPr>
      </w:pPr>
      <w:r w:rsidRPr="00C6248B">
        <w:rPr>
          <w:i/>
          <w:iCs/>
          <w:sz w:val="24"/>
          <w:szCs w:val="24"/>
        </w:rPr>
        <w:t>Matplotlib, figürlerin görselleştirilmesinde biz analizcilere yardımcı olan 2 Boyutlu bir çizim kütüphanesidir.</w:t>
      </w:r>
    </w:p>
    <w:p w14:paraId="499DC93D" w14:textId="77777777" w:rsidR="00C62B9F" w:rsidRDefault="00C62B9F" w:rsidP="00C62B9F"/>
    <w:p w14:paraId="244CBF12" w14:textId="77777777" w:rsidR="00C6248B" w:rsidRPr="00C6248B" w:rsidRDefault="00C6248B" w:rsidP="00C62B9F">
      <w:pPr>
        <w:pStyle w:val="ListeParagraf"/>
        <w:numPr>
          <w:ilvl w:val="0"/>
          <w:numId w:val="41"/>
        </w:numPr>
        <w:rPr>
          <w:color w:val="000000" w:themeColor="text1"/>
        </w:rPr>
      </w:pPr>
      <w:r w:rsidRPr="00C6248B">
        <w:t>Matplotlib en popüler görselleştirme kütüphanesidir.</w:t>
      </w:r>
    </w:p>
    <w:p w14:paraId="5B8E1EF7" w14:textId="42B8A4B3" w:rsidR="00C6248B" w:rsidRPr="00C6248B" w:rsidRDefault="00C6248B" w:rsidP="00C62B9F">
      <w:pPr>
        <w:pStyle w:val="ListeParagraf"/>
        <w:numPr>
          <w:ilvl w:val="0"/>
          <w:numId w:val="41"/>
        </w:numPr>
      </w:pPr>
      <w:r w:rsidRPr="00C6248B">
        <w:rPr>
          <w:color w:val="000000" w:themeColor="text1"/>
        </w:rPr>
        <w:t>Bir figür üzerinde tamamen kontrol sağla</w:t>
      </w:r>
      <w:r>
        <w:rPr>
          <w:color w:val="000000" w:themeColor="text1"/>
        </w:rPr>
        <w:t>nabilir</w:t>
      </w:r>
      <w:r w:rsidRPr="00C6248B">
        <w:rPr>
          <w:color w:val="000000" w:themeColor="text1"/>
        </w:rPr>
        <w:t>.</w:t>
      </w:r>
    </w:p>
    <w:p w14:paraId="3154C4BD" w14:textId="56CAF227" w:rsidR="00C62B9F" w:rsidRDefault="00C6248B" w:rsidP="00C62B9F">
      <w:pPr>
        <w:pStyle w:val="ListeParagraf"/>
        <w:numPr>
          <w:ilvl w:val="0"/>
          <w:numId w:val="41"/>
        </w:numPr>
      </w:pPr>
      <w:r w:rsidRPr="00C6248B">
        <w:t>Matlab’ın grafik çizimine benzer bir his vermesi ve kıyasla daha kolay ve ücretsiz olması</w:t>
      </w:r>
    </w:p>
    <w:p w14:paraId="054C3106" w14:textId="311AAB22" w:rsidR="00E20E2A" w:rsidRDefault="009245E5" w:rsidP="00E20E2A">
      <w:r>
        <w:t xml:space="preserve">        </w:t>
      </w:r>
    </w:p>
    <w:p w14:paraId="6DABB6DC" w14:textId="42DBA164" w:rsidR="00C6248B" w:rsidRDefault="00C6248B" w:rsidP="00C6248B">
      <w:pPr>
        <w:pStyle w:val="ListeParagraf"/>
      </w:pPr>
    </w:p>
    <w:p w14:paraId="7ECB5E67" w14:textId="77777777" w:rsidR="00C6248B" w:rsidRDefault="00C6248B" w:rsidP="00C6248B">
      <w:pPr>
        <w:pStyle w:val="ListeParagraf"/>
      </w:pPr>
    </w:p>
    <w:p w14:paraId="00B804C9" w14:textId="77777777" w:rsidR="00C6248B" w:rsidRPr="009D2174" w:rsidRDefault="00C6248B" w:rsidP="00C6248B">
      <w:pPr>
        <w:rPr>
          <w:sz w:val="24"/>
          <w:szCs w:val="24"/>
        </w:rPr>
      </w:pPr>
      <w:r>
        <w:rPr>
          <w:sz w:val="24"/>
          <w:szCs w:val="24"/>
        </w:rPr>
        <w:t>5)</w:t>
      </w:r>
    </w:p>
    <w:p w14:paraId="3A974C51" w14:textId="22908D54" w:rsidR="00C6248B" w:rsidRPr="00C6248B" w:rsidRDefault="00C6248B" w:rsidP="00C6248B">
      <w:pPr>
        <w:jc w:val="center"/>
        <w:rPr>
          <w:sz w:val="24"/>
          <w:szCs w:val="24"/>
        </w:rPr>
      </w:pPr>
      <w:r>
        <w:rPr>
          <w:noProof/>
          <w:sz w:val="24"/>
          <w:szCs w:val="24"/>
        </w:rPr>
        <w:drawing>
          <wp:inline distT="0" distB="0" distL="0" distR="0" wp14:anchorId="048F7ACB" wp14:editId="4AA0CE05">
            <wp:extent cx="2146517" cy="1266825"/>
            <wp:effectExtent l="0" t="0" r="6350" b="0"/>
            <wp:docPr id="17" name="Resim 17" descr="metin, vektör grafikle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vektör grafikler içeren bir resim&#10;&#10;Açıklama otomatik olarak oluşturuldu"/>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4085" cy="1283095"/>
                    </a:xfrm>
                    <a:prstGeom prst="rect">
                      <a:avLst/>
                    </a:prstGeom>
                    <a:noFill/>
                  </pic:spPr>
                </pic:pic>
              </a:graphicData>
            </a:graphic>
          </wp:inline>
        </w:drawing>
      </w:r>
    </w:p>
    <w:p w14:paraId="595796CA" w14:textId="160C859D" w:rsidR="00C6248B" w:rsidRDefault="00C6248B" w:rsidP="00C6248B">
      <w:pPr>
        <w:rPr>
          <w:i/>
          <w:iCs/>
          <w:sz w:val="24"/>
          <w:szCs w:val="24"/>
        </w:rPr>
      </w:pPr>
    </w:p>
    <w:p w14:paraId="796E9745" w14:textId="77777777" w:rsidR="00C6248B" w:rsidRDefault="00C6248B" w:rsidP="00C6248B">
      <w:pPr>
        <w:rPr>
          <w:i/>
          <w:iCs/>
          <w:sz w:val="24"/>
          <w:szCs w:val="24"/>
        </w:rPr>
      </w:pPr>
    </w:p>
    <w:p w14:paraId="1040BBA5" w14:textId="77777777" w:rsidR="00C6248B" w:rsidRDefault="00C6248B" w:rsidP="00C6248B">
      <w:pPr>
        <w:ind w:firstLine="360"/>
        <w:rPr>
          <w:i/>
          <w:iCs/>
          <w:sz w:val="24"/>
          <w:szCs w:val="24"/>
        </w:rPr>
      </w:pPr>
      <w:r w:rsidRPr="009B6311">
        <w:rPr>
          <w:i/>
          <w:iCs/>
          <w:sz w:val="24"/>
          <w:szCs w:val="24"/>
        </w:rPr>
        <w:t>Pandas, “ilişkisel” ve “etiketli” verilerle çalışmayı kolay ve sezgisel hale getirmek için tasarlanmış hızlı, esnek ve etkileyici veri yapıları sağlayan bir Python paketidir.</w:t>
      </w:r>
    </w:p>
    <w:p w14:paraId="1E6B70E0" w14:textId="77777777" w:rsidR="00C6248B" w:rsidRDefault="00C6248B" w:rsidP="00C6248B">
      <w:pPr>
        <w:ind w:firstLine="360"/>
      </w:pPr>
    </w:p>
    <w:p w14:paraId="1F47080A" w14:textId="490B0A72" w:rsidR="00C6248B" w:rsidRPr="00C6248B" w:rsidRDefault="00C6248B" w:rsidP="00C6248B">
      <w:pPr>
        <w:pStyle w:val="ListeParagraf"/>
        <w:numPr>
          <w:ilvl w:val="0"/>
          <w:numId w:val="41"/>
        </w:numPr>
        <w:rPr>
          <w:color w:val="000000" w:themeColor="text1"/>
        </w:rPr>
      </w:pPr>
      <w:bookmarkStart w:id="3" w:name="_Hlk86188388"/>
      <w:r w:rsidRPr="009B6311">
        <w:t>Python’da pratik, gerçek dünya veri analizi yapmak için temel yapı taşı olmayı hedefler.</w:t>
      </w:r>
    </w:p>
    <w:p w14:paraId="030C290D" w14:textId="5AF196E5" w:rsidR="00C6248B" w:rsidRDefault="00C6248B" w:rsidP="00C6248B">
      <w:pPr>
        <w:pStyle w:val="ListeParagraf"/>
        <w:numPr>
          <w:ilvl w:val="0"/>
          <w:numId w:val="41"/>
        </w:numPr>
        <w:rPr>
          <w:color w:val="000000" w:themeColor="text1"/>
        </w:rPr>
      </w:pPr>
      <w:bookmarkStart w:id="4" w:name="_Hlk86188400"/>
      <w:bookmarkEnd w:id="3"/>
      <w:r w:rsidRPr="009B6311">
        <w:rPr>
          <w:color w:val="000000" w:themeColor="text1"/>
        </w:rPr>
        <w:t>Ayriyeten, her dilde mevcut olan en güçlü ve esnek açık kaynak veri analizi / manipülasyon aracı olmak gibi daha geniş bir amaca sahiptir.</w:t>
      </w:r>
      <w:bookmarkEnd w:id="4"/>
    </w:p>
    <w:p w14:paraId="57786A2A" w14:textId="77777777" w:rsidR="00C6248B" w:rsidRPr="00C6248B" w:rsidRDefault="00C6248B" w:rsidP="00C6248B">
      <w:pPr>
        <w:ind w:left="360"/>
        <w:rPr>
          <w:color w:val="000000" w:themeColor="text1"/>
        </w:rPr>
      </w:pPr>
    </w:p>
    <w:p w14:paraId="118BBEA4" w14:textId="77777777" w:rsidR="00C6248B" w:rsidRDefault="00C6248B" w:rsidP="00E20E2A"/>
    <w:p w14:paraId="44E43A2D" w14:textId="36806879" w:rsidR="00C6248B" w:rsidRPr="009D2174" w:rsidRDefault="00C6248B" w:rsidP="00C6248B">
      <w:pPr>
        <w:rPr>
          <w:sz w:val="24"/>
          <w:szCs w:val="24"/>
        </w:rPr>
      </w:pPr>
      <w:r>
        <w:rPr>
          <w:sz w:val="24"/>
          <w:szCs w:val="24"/>
        </w:rPr>
        <w:t>6</w:t>
      </w:r>
      <w:r>
        <w:rPr>
          <w:sz w:val="24"/>
          <w:szCs w:val="24"/>
        </w:rPr>
        <w:t>)</w:t>
      </w:r>
    </w:p>
    <w:p w14:paraId="0298B2E2" w14:textId="34BFAADC" w:rsidR="00C6248B" w:rsidRPr="00C6248B" w:rsidRDefault="007E5C9C" w:rsidP="00C6248B">
      <w:pPr>
        <w:jc w:val="center"/>
        <w:rPr>
          <w:sz w:val="24"/>
          <w:szCs w:val="24"/>
        </w:rPr>
      </w:pPr>
      <w:r>
        <w:rPr>
          <w:noProof/>
        </w:rPr>
        <w:drawing>
          <wp:inline distT="0" distB="0" distL="0" distR="0" wp14:anchorId="7E7CF1AB" wp14:editId="03E3B30E">
            <wp:extent cx="2733675" cy="1007533"/>
            <wp:effectExtent l="0" t="0" r="0" b="2540"/>
            <wp:docPr id="12" name="Resim 12" descr="Converting Images to Gray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verting Images to Graysca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9869" cy="1017187"/>
                    </a:xfrm>
                    <a:prstGeom prst="rect">
                      <a:avLst/>
                    </a:prstGeom>
                    <a:noFill/>
                    <a:ln>
                      <a:noFill/>
                    </a:ln>
                  </pic:spPr>
                </pic:pic>
              </a:graphicData>
            </a:graphic>
          </wp:inline>
        </w:drawing>
      </w:r>
    </w:p>
    <w:p w14:paraId="3713361C" w14:textId="77777777" w:rsidR="00C6248B" w:rsidRDefault="00C6248B" w:rsidP="00C6248B">
      <w:pPr>
        <w:rPr>
          <w:i/>
          <w:iCs/>
          <w:sz w:val="24"/>
          <w:szCs w:val="24"/>
        </w:rPr>
      </w:pPr>
    </w:p>
    <w:p w14:paraId="2C427D10" w14:textId="79A33BAE" w:rsidR="00C6248B" w:rsidRDefault="008B5196" w:rsidP="00C6248B">
      <w:pPr>
        <w:ind w:firstLine="360"/>
        <w:rPr>
          <w:i/>
          <w:iCs/>
          <w:sz w:val="24"/>
          <w:szCs w:val="24"/>
        </w:rPr>
      </w:pPr>
      <w:r w:rsidRPr="008B5196">
        <w:rPr>
          <w:i/>
          <w:iCs/>
          <w:sz w:val="24"/>
          <w:szCs w:val="24"/>
        </w:rPr>
        <w:t>OpenCV (Open Source Computer Vision) açık kaynak kodlu görüntü işleme kütüphanesidir.</w:t>
      </w:r>
    </w:p>
    <w:p w14:paraId="06357647" w14:textId="77777777" w:rsidR="008B5196" w:rsidRDefault="008B5196" w:rsidP="00C6248B">
      <w:pPr>
        <w:ind w:firstLine="360"/>
      </w:pPr>
    </w:p>
    <w:p w14:paraId="73BCA91A" w14:textId="77777777" w:rsidR="008B5196" w:rsidRPr="008B5196" w:rsidRDefault="008B5196" w:rsidP="00C6248B">
      <w:pPr>
        <w:pStyle w:val="ListeParagraf"/>
        <w:numPr>
          <w:ilvl w:val="0"/>
          <w:numId w:val="41"/>
        </w:numPr>
        <w:rPr>
          <w:color w:val="000000" w:themeColor="text1"/>
        </w:rPr>
      </w:pPr>
      <w:r w:rsidRPr="008B5196">
        <w:t>OpenCV kütüphanesi içerisinde görüntü işlemeye</w:t>
      </w:r>
      <w:r>
        <w:t xml:space="preserve"> </w:t>
      </w:r>
      <w:r w:rsidRPr="008B5196">
        <w:t>ve makine öğrenmesine</w:t>
      </w:r>
      <w:r>
        <w:t xml:space="preserve"> </w:t>
      </w:r>
      <w:r w:rsidRPr="008B5196">
        <w:t xml:space="preserve">yönelik 2500’den fazla algoritma bulunmaktadır. </w:t>
      </w:r>
    </w:p>
    <w:p w14:paraId="4B16F0E5" w14:textId="1F709813" w:rsidR="00C6248B" w:rsidRPr="009B6311" w:rsidRDefault="008B5196" w:rsidP="00C6248B">
      <w:pPr>
        <w:pStyle w:val="ListeParagraf"/>
        <w:numPr>
          <w:ilvl w:val="0"/>
          <w:numId w:val="41"/>
        </w:numPr>
        <w:rPr>
          <w:color w:val="000000" w:themeColor="text1"/>
        </w:rPr>
      </w:pPr>
      <w:r w:rsidRPr="008B5196">
        <w:rPr>
          <w:color w:val="000000" w:themeColor="text1"/>
        </w:rPr>
        <w:t>Bu algoritmalar ile yüz tanıma, nesneleri ayırt etme, insan hareketlerini tespit edebilme, nesne sınıflandırma</w:t>
      </w:r>
      <w:r>
        <w:rPr>
          <w:color w:val="000000" w:themeColor="text1"/>
        </w:rPr>
        <w:t xml:space="preserve"> ve görüntü karşılaştırma</w:t>
      </w:r>
      <w:r w:rsidRPr="008B5196">
        <w:rPr>
          <w:color w:val="000000" w:themeColor="text1"/>
        </w:rPr>
        <w:t xml:space="preserve"> gibi işlemler rahatlıkla yapılabilmektedir.</w:t>
      </w:r>
    </w:p>
    <w:p w14:paraId="2FDCD7EA" w14:textId="141707EC" w:rsidR="007E5C9C" w:rsidRPr="009D2174" w:rsidRDefault="007E5C9C" w:rsidP="007E5C9C">
      <w:pPr>
        <w:rPr>
          <w:sz w:val="24"/>
          <w:szCs w:val="24"/>
        </w:rPr>
      </w:pPr>
      <w:r>
        <w:rPr>
          <w:sz w:val="24"/>
          <w:szCs w:val="24"/>
        </w:rPr>
        <w:lastRenderedPageBreak/>
        <w:t>7</w:t>
      </w:r>
      <w:r>
        <w:rPr>
          <w:sz w:val="24"/>
          <w:szCs w:val="24"/>
        </w:rPr>
        <w:t>)</w:t>
      </w:r>
    </w:p>
    <w:p w14:paraId="4653F4D7" w14:textId="6921CABE" w:rsidR="007E5C9C" w:rsidRPr="00C6248B" w:rsidRDefault="007E5C9C" w:rsidP="007E5C9C">
      <w:pPr>
        <w:jc w:val="center"/>
        <w:rPr>
          <w:sz w:val="24"/>
          <w:szCs w:val="24"/>
        </w:rPr>
      </w:pPr>
      <w:r>
        <w:rPr>
          <w:noProof/>
          <w:sz w:val="24"/>
          <w:szCs w:val="24"/>
        </w:rPr>
        <w:drawing>
          <wp:inline distT="0" distB="0" distL="0" distR="0" wp14:anchorId="55E628D0" wp14:editId="06B50231">
            <wp:extent cx="3304688" cy="151034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21675" cy="1518109"/>
                    </a:xfrm>
                    <a:prstGeom prst="rect">
                      <a:avLst/>
                    </a:prstGeom>
                    <a:noFill/>
                  </pic:spPr>
                </pic:pic>
              </a:graphicData>
            </a:graphic>
          </wp:inline>
        </w:drawing>
      </w:r>
    </w:p>
    <w:p w14:paraId="1DE4A4DD" w14:textId="77777777" w:rsidR="007E5C9C" w:rsidRDefault="007E5C9C" w:rsidP="007E5C9C">
      <w:pPr>
        <w:rPr>
          <w:i/>
          <w:iCs/>
          <w:sz w:val="24"/>
          <w:szCs w:val="24"/>
        </w:rPr>
      </w:pPr>
    </w:p>
    <w:p w14:paraId="6B92C2CF" w14:textId="00A39AC6" w:rsidR="007E5C9C" w:rsidRDefault="007E5C9C" w:rsidP="007E5C9C">
      <w:pPr>
        <w:ind w:firstLine="360"/>
        <w:rPr>
          <w:i/>
          <w:iCs/>
          <w:sz w:val="24"/>
          <w:szCs w:val="24"/>
        </w:rPr>
      </w:pPr>
      <w:r w:rsidRPr="007E5C9C">
        <w:rPr>
          <w:i/>
          <w:iCs/>
          <w:sz w:val="24"/>
          <w:szCs w:val="24"/>
        </w:rPr>
        <w:t>NumPy, Python programlama diline ait çok boyutlu dizilerle ve matrislerle çalışmamıza yardım eden ileri düzey matematiksel işlemler yapabileceğimiz bir</w:t>
      </w:r>
      <w:r>
        <w:rPr>
          <w:i/>
          <w:iCs/>
          <w:sz w:val="24"/>
          <w:szCs w:val="24"/>
        </w:rPr>
        <w:t xml:space="preserve"> Phyton</w:t>
      </w:r>
      <w:r w:rsidRPr="007E5C9C">
        <w:rPr>
          <w:i/>
          <w:iCs/>
          <w:sz w:val="24"/>
          <w:szCs w:val="24"/>
        </w:rPr>
        <w:t xml:space="preserve"> kütüphane</w:t>
      </w:r>
      <w:r>
        <w:rPr>
          <w:i/>
          <w:iCs/>
          <w:sz w:val="24"/>
          <w:szCs w:val="24"/>
        </w:rPr>
        <w:t>sidir</w:t>
      </w:r>
      <w:r w:rsidRPr="007E5C9C">
        <w:rPr>
          <w:i/>
          <w:iCs/>
          <w:sz w:val="24"/>
          <w:szCs w:val="24"/>
        </w:rPr>
        <w:t>.</w:t>
      </w:r>
    </w:p>
    <w:p w14:paraId="06F9921B" w14:textId="77777777" w:rsidR="007E5C9C" w:rsidRDefault="007E5C9C" w:rsidP="007E5C9C">
      <w:pPr>
        <w:ind w:firstLine="360"/>
      </w:pPr>
    </w:p>
    <w:p w14:paraId="4139C4B1" w14:textId="77777777" w:rsidR="007E5C9C" w:rsidRPr="007E5C9C" w:rsidRDefault="007E5C9C" w:rsidP="007E5C9C">
      <w:pPr>
        <w:pStyle w:val="ListeParagraf"/>
        <w:numPr>
          <w:ilvl w:val="0"/>
          <w:numId w:val="41"/>
        </w:numPr>
        <w:rPr>
          <w:color w:val="000000" w:themeColor="text1"/>
        </w:rPr>
      </w:pPr>
      <w:r w:rsidRPr="007E5C9C">
        <w:t>Açık Kaynak ve numerik bir Python kütüphanesidir.</w:t>
      </w:r>
    </w:p>
    <w:p w14:paraId="6EBC3258" w14:textId="603B842E" w:rsidR="00C6248B" w:rsidRDefault="007E5C9C" w:rsidP="007E5C9C">
      <w:pPr>
        <w:pStyle w:val="ListeParagraf"/>
        <w:numPr>
          <w:ilvl w:val="0"/>
          <w:numId w:val="41"/>
        </w:numPr>
        <w:rPr>
          <w:color w:val="000000" w:themeColor="text1"/>
        </w:rPr>
      </w:pPr>
      <w:r w:rsidRPr="007E5C9C">
        <w:rPr>
          <w:color w:val="000000" w:themeColor="text1"/>
        </w:rPr>
        <w:t>Çok boyutlu dizin ve matris veri yapılarını içerir</w:t>
      </w:r>
    </w:p>
    <w:p w14:paraId="664AB64B" w14:textId="597BA7B4" w:rsidR="007E5C9C" w:rsidRPr="007E5C9C" w:rsidRDefault="007E5C9C" w:rsidP="007E5C9C">
      <w:pPr>
        <w:pStyle w:val="ListeParagraf"/>
        <w:numPr>
          <w:ilvl w:val="0"/>
          <w:numId w:val="41"/>
        </w:numPr>
        <w:rPr>
          <w:color w:val="000000" w:themeColor="text1"/>
        </w:rPr>
      </w:pPr>
      <w:r w:rsidRPr="007E5C9C">
        <w:rPr>
          <w:color w:val="000000" w:themeColor="text1"/>
        </w:rPr>
        <w:t>Pandas nesneleri büyük ölçüde Numpy ile bağlantılıdır.</w:t>
      </w:r>
      <w:r>
        <w:rPr>
          <w:color w:val="000000" w:themeColor="text1"/>
        </w:rPr>
        <w:t xml:space="preserve"> </w:t>
      </w:r>
      <w:r w:rsidRPr="007E5C9C">
        <w:rPr>
          <w:color w:val="000000" w:themeColor="text1"/>
        </w:rPr>
        <w:t>Pandas Numpy’i genişletir diyebiliriz.</w:t>
      </w:r>
    </w:p>
    <w:p w14:paraId="143E9202" w14:textId="77DD8951" w:rsidR="00C6248B" w:rsidRDefault="00C6248B" w:rsidP="00E20E2A"/>
    <w:p w14:paraId="626A768B" w14:textId="5FD32688" w:rsidR="00C6248B" w:rsidRDefault="00C6248B" w:rsidP="00E20E2A"/>
    <w:p w14:paraId="427A0E1E" w14:textId="77777777" w:rsidR="00C053BC" w:rsidRDefault="00C053BC" w:rsidP="00E20E2A"/>
    <w:p w14:paraId="3B3F12AE" w14:textId="5C3699C2" w:rsidR="001065BA" w:rsidRDefault="001065BA" w:rsidP="001065BA">
      <w:pPr>
        <w:pStyle w:val="ListeParagraf"/>
        <w:numPr>
          <w:ilvl w:val="0"/>
          <w:numId w:val="37"/>
        </w:numPr>
        <w:rPr>
          <w:b/>
          <w:bCs/>
          <w:sz w:val="36"/>
          <w:szCs w:val="36"/>
        </w:rPr>
      </w:pPr>
      <w:r w:rsidRPr="007E5C9C">
        <w:rPr>
          <w:b/>
          <w:bCs/>
          <w:sz w:val="36"/>
          <w:szCs w:val="36"/>
        </w:rPr>
        <w:t>Kurulum ve Veri Setinin İndirilmesi</w:t>
      </w:r>
    </w:p>
    <w:p w14:paraId="79CE690F" w14:textId="77777777" w:rsidR="00C053BC" w:rsidRPr="00C053BC" w:rsidRDefault="00C053BC" w:rsidP="00C053BC">
      <w:pPr>
        <w:rPr>
          <w:b/>
          <w:bCs/>
          <w:sz w:val="36"/>
          <w:szCs w:val="36"/>
        </w:rPr>
      </w:pPr>
    </w:p>
    <w:p w14:paraId="6B52F550" w14:textId="6315FF02" w:rsidR="001065BA" w:rsidRDefault="001065BA" w:rsidP="00E20E2A"/>
    <w:p w14:paraId="5DE4E31D" w14:textId="2DBABC1A" w:rsidR="00C053BC" w:rsidRDefault="000D17F3" w:rsidP="00E20E2A">
      <w:pPr>
        <w:rPr>
          <w:b/>
          <w:bCs/>
          <w:i/>
          <w:iCs/>
          <w:color w:val="0070C0"/>
          <w:sz w:val="28"/>
          <w:szCs w:val="28"/>
        </w:rPr>
      </w:pPr>
      <w:r>
        <w:rPr>
          <w:b/>
          <w:bCs/>
          <w:i/>
          <w:iCs/>
          <w:color w:val="0070C0"/>
          <w:sz w:val="28"/>
          <w:szCs w:val="28"/>
        </w:rPr>
        <w:t xml:space="preserve">2.1 </w:t>
      </w:r>
      <w:r w:rsidR="00C053BC" w:rsidRPr="00753369">
        <w:rPr>
          <w:b/>
          <w:bCs/>
          <w:i/>
          <w:iCs/>
          <w:color w:val="0070C0"/>
          <w:sz w:val="28"/>
          <w:szCs w:val="28"/>
        </w:rPr>
        <w:t>Veri Seti</w:t>
      </w:r>
      <w:r w:rsidR="00C053BC">
        <w:rPr>
          <w:b/>
          <w:bCs/>
          <w:i/>
          <w:iCs/>
          <w:color w:val="0070C0"/>
          <w:sz w:val="28"/>
          <w:szCs w:val="28"/>
        </w:rPr>
        <w:t>ni İndirmek</w:t>
      </w:r>
    </w:p>
    <w:p w14:paraId="3C484893" w14:textId="1BB4FC12" w:rsidR="00C053BC" w:rsidRDefault="00C053BC" w:rsidP="00E20E2A"/>
    <w:p w14:paraId="0936F205" w14:textId="05798DCE" w:rsidR="00B60B88" w:rsidRDefault="00B60B88" w:rsidP="00E20E2A">
      <w:r>
        <w:t xml:space="preserve">        </w:t>
      </w:r>
      <w:r w:rsidRPr="00B60B88">
        <w:t>Veri setine Kaggle üzerinden ulaşılabilir fakat ben bu veri setini Microsoft sağlayıcısını kullanarak indirdim.</w:t>
      </w:r>
    </w:p>
    <w:p w14:paraId="699023D1" w14:textId="77777777" w:rsidR="00C053BC" w:rsidRDefault="00C053BC" w:rsidP="00C053BC">
      <w:pPr>
        <w:ind w:left="360"/>
      </w:pPr>
    </w:p>
    <w:p w14:paraId="5257C5ED" w14:textId="60B396AF" w:rsidR="00C053BC" w:rsidRDefault="00C053BC" w:rsidP="00C053BC">
      <w:pPr>
        <w:ind w:left="360"/>
      </w:pPr>
      <w:hyperlink r:id="rId19" w:history="1">
        <w:r w:rsidRPr="000605B4">
          <w:rPr>
            <w:rStyle w:val="Kpr"/>
          </w:rPr>
          <w:t>https://www.microsoft.com/en-us/download/details.aspx?id=54765</w:t>
        </w:r>
      </w:hyperlink>
    </w:p>
    <w:p w14:paraId="4FD2936E" w14:textId="0A5B628F" w:rsidR="00C053BC" w:rsidRDefault="00C053BC" w:rsidP="00C053BC">
      <w:pPr>
        <w:ind w:left="360"/>
      </w:pPr>
    </w:p>
    <w:p w14:paraId="0E9A23BC" w14:textId="72ED9AEA" w:rsidR="00C053BC" w:rsidRDefault="00C053BC" w:rsidP="00F82B58"/>
    <w:p w14:paraId="68A20D22" w14:textId="171BDDD6" w:rsidR="00C053BC" w:rsidRDefault="000D17F3" w:rsidP="00C053BC">
      <w:pPr>
        <w:rPr>
          <w:b/>
          <w:bCs/>
          <w:i/>
          <w:iCs/>
          <w:color w:val="0070C0"/>
          <w:sz w:val="28"/>
          <w:szCs w:val="28"/>
        </w:rPr>
      </w:pPr>
      <w:r>
        <w:rPr>
          <w:b/>
          <w:bCs/>
          <w:i/>
          <w:iCs/>
          <w:color w:val="0070C0"/>
          <w:sz w:val="28"/>
          <w:szCs w:val="28"/>
        </w:rPr>
        <w:t xml:space="preserve">2.2 </w:t>
      </w:r>
      <w:r w:rsidR="00C053BC">
        <w:rPr>
          <w:b/>
          <w:bCs/>
          <w:i/>
          <w:iCs/>
          <w:color w:val="0070C0"/>
          <w:sz w:val="28"/>
          <w:szCs w:val="28"/>
        </w:rPr>
        <w:t>Kurulum</w:t>
      </w:r>
    </w:p>
    <w:p w14:paraId="2BDEB9BA" w14:textId="1A38064F" w:rsidR="00C053BC" w:rsidRDefault="00C053BC" w:rsidP="00C053BC"/>
    <w:p w14:paraId="56ACC928" w14:textId="6BEDF2FB" w:rsidR="00B60B88" w:rsidRDefault="00B60B88" w:rsidP="00B60B88">
      <w:r>
        <w:t xml:space="preserve">Kurulum </w:t>
      </w:r>
      <w:r w:rsidR="00741BED">
        <w:t>yaparken, Python</w:t>
      </w:r>
      <w:r>
        <w:t xml:space="preserve"> - How to install KERAS library in Anaconda ?</w:t>
      </w:r>
      <w:r>
        <w:t xml:space="preserve"> </w:t>
      </w:r>
    </w:p>
    <w:p w14:paraId="56E1627F" w14:textId="22B6B790" w:rsidR="00B60B88" w:rsidRDefault="00B60B88" w:rsidP="00B60B88">
      <w:r>
        <w:t xml:space="preserve">      </w:t>
      </w:r>
    </w:p>
    <w:p w14:paraId="17351760" w14:textId="7AF67CFD" w:rsidR="00B60B88" w:rsidRDefault="00B60B88" w:rsidP="00B60B88">
      <w:r>
        <w:t xml:space="preserve">         </w:t>
      </w:r>
      <w:hyperlink r:id="rId20" w:history="1">
        <w:r w:rsidRPr="000605B4">
          <w:rPr>
            <w:rStyle w:val="Kpr"/>
          </w:rPr>
          <w:t>https://www.youtube.com/watch?v=MIkZ6cDE53w</w:t>
        </w:r>
      </w:hyperlink>
    </w:p>
    <w:p w14:paraId="675A61B2" w14:textId="77777777" w:rsidR="00B60B88" w:rsidRDefault="00B60B88" w:rsidP="00B60B88"/>
    <w:p w14:paraId="16946A1F" w14:textId="276E4674" w:rsidR="00B60B88" w:rsidRDefault="00B60B88" w:rsidP="00B60B88">
      <w:r>
        <w:t xml:space="preserve">adlı videodan yararlandım ve gerekli kütüphanelerin kurulumlarını </w:t>
      </w:r>
      <w:r w:rsidRPr="00B60B88">
        <w:rPr>
          <w:b/>
          <w:bCs/>
        </w:rPr>
        <w:t>Anaconda Prompt(CMD)</w:t>
      </w:r>
      <w:r>
        <w:t xml:space="preserve"> ile gerçekleştirdim.</w:t>
      </w:r>
    </w:p>
    <w:p w14:paraId="2A41AB4B" w14:textId="7A7E6B18" w:rsidR="00B60B88" w:rsidRDefault="00B60B88" w:rsidP="00B60B88"/>
    <w:p w14:paraId="4536C5B5" w14:textId="67C4844E" w:rsidR="00B60B88" w:rsidRPr="00B60B88" w:rsidRDefault="00B60B88" w:rsidP="00B60B88">
      <w:pPr>
        <w:rPr>
          <w:i/>
          <w:iCs/>
          <w:color w:val="538135" w:themeColor="accent6" w:themeShade="BF"/>
        </w:rPr>
      </w:pPr>
      <w:r w:rsidRPr="00B60B88">
        <w:rPr>
          <w:i/>
          <w:iCs/>
          <w:color w:val="538135" w:themeColor="accent6" w:themeShade="BF"/>
        </w:rPr>
        <w:t>-conda install -c anaconda keras</w:t>
      </w:r>
    </w:p>
    <w:p w14:paraId="2BF0C54B" w14:textId="74BE54BB" w:rsidR="00B60B88" w:rsidRPr="00B60B88" w:rsidRDefault="00B60B88" w:rsidP="00B60B88">
      <w:pPr>
        <w:rPr>
          <w:i/>
          <w:iCs/>
          <w:color w:val="538135" w:themeColor="accent6" w:themeShade="BF"/>
        </w:rPr>
      </w:pPr>
      <w:r w:rsidRPr="00B60B88">
        <w:rPr>
          <w:i/>
          <w:iCs/>
          <w:color w:val="538135" w:themeColor="accent6" w:themeShade="BF"/>
        </w:rPr>
        <w:t>-conda install jupyter</w:t>
      </w:r>
    </w:p>
    <w:p w14:paraId="42FE026E" w14:textId="0FB2ABD7" w:rsidR="00B60B88" w:rsidRPr="00B60B88" w:rsidRDefault="00B60B88" w:rsidP="00B60B88">
      <w:pPr>
        <w:rPr>
          <w:i/>
          <w:iCs/>
          <w:color w:val="538135" w:themeColor="accent6" w:themeShade="BF"/>
        </w:rPr>
      </w:pPr>
      <w:r w:rsidRPr="00B60B88">
        <w:rPr>
          <w:i/>
          <w:iCs/>
          <w:color w:val="538135" w:themeColor="accent6" w:themeShade="BF"/>
        </w:rPr>
        <w:t xml:space="preserve">-conda install matplotlib </w:t>
      </w:r>
    </w:p>
    <w:p w14:paraId="70188919" w14:textId="7D3FB293" w:rsidR="00B60B88" w:rsidRPr="00B60B88" w:rsidRDefault="00B60B88" w:rsidP="00B60B88">
      <w:pPr>
        <w:rPr>
          <w:i/>
          <w:iCs/>
          <w:color w:val="538135" w:themeColor="accent6" w:themeShade="BF"/>
        </w:rPr>
      </w:pPr>
      <w:r w:rsidRPr="00B60B88">
        <w:rPr>
          <w:i/>
          <w:iCs/>
          <w:color w:val="538135" w:themeColor="accent6" w:themeShade="BF"/>
        </w:rPr>
        <w:t xml:space="preserve">-conda install pandas </w:t>
      </w:r>
    </w:p>
    <w:p w14:paraId="7424D6EC" w14:textId="64A8B467" w:rsidR="00741BED" w:rsidRDefault="00B60B88" w:rsidP="00B60B88">
      <w:pPr>
        <w:rPr>
          <w:i/>
          <w:iCs/>
          <w:color w:val="538135" w:themeColor="accent6" w:themeShade="BF"/>
        </w:rPr>
      </w:pPr>
      <w:r w:rsidRPr="00B60B88">
        <w:rPr>
          <w:i/>
          <w:iCs/>
          <w:color w:val="538135" w:themeColor="accent6" w:themeShade="BF"/>
        </w:rPr>
        <w:t>-pip install opencv-python</w:t>
      </w:r>
    </w:p>
    <w:p w14:paraId="371DC4C9" w14:textId="0C13260B" w:rsidR="00F82B58" w:rsidRDefault="00F82B58" w:rsidP="00B60B88">
      <w:pPr>
        <w:rPr>
          <w:i/>
          <w:iCs/>
          <w:color w:val="538135" w:themeColor="accent6" w:themeShade="BF"/>
        </w:rPr>
      </w:pPr>
    </w:p>
    <w:p w14:paraId="55A7315D" w14:textId="0A1D8D90" w:rsidR="00F82B58" w:rsidRDefault="00F82B58" w:rsidP="00B60B88">
      <w:pPr>
        <w:rPr>
          <w:i/>
          <w:iCs/>
          <w:color w:val="538135" w:themeColor="accent6" w:themeShade="BF"/>
        </w:rPr>
      </w:pPr>
    </w:p>
    <w:p w14:paraId="2ACC7972" w14:textId="015BE3BC" w:rsidR="00F82B58" w:rsidRDefault="00F82B58" w:rsidP="00B60B88">
      <w:pPr>
        <w:rPr>
          <w:i/>
          <w:iCs/>
          <w:color w:val="538135" w:themeColor="accent6" w:themeShade="BF"/>
        </w:rPr>
      </w:pPr>
    </w:p>
    <w:p w14:paraId="3D3C4431" w14:textId="77777777" w:rsidR="00F82B58" w:rsidRDefault="00F82B58" w:rsidP="00B60B88">
      <w:pPr>
        <w:rPr>
          <w:i/>
          <w:iCs/>
          <w:color w:val="538135" w:themeColor="accent6" w:themeShade="BF"/>
        </w:rPr>
      </w:pPr>
    </w:p>
    <w:p w14:paraId="1EA6C205" w14:textId="10BD6675" w:rsidR="00741BED" w:rsidRPr="00741BED" w:rsidRDefault="00741BED" w:rsidP="007C2380">
      <w:pPr>
        <w:pStyle w:val="ListeParagraf"/>
        <w:numPr>
          <w:ilvl w:val="0"/>
          <w:numId w:val="37"/>
        </w:numPr>
        <w:rPr>
          <w:b/>
          <w:bCs/>
          <w:sz w:val="36"/>
          <w:szCs w:val="36"/>
        </w:rPr>
      </w:pPr>
      <w:r w:rsidRPr="00741BED">
        <w:rPr>
          <w:b/>
          <w:bCs/>
          <w:sz w:val="36"/>
          <w:szCs w:val="36"/>
        </w:rPr>
        <w:lastRenderedPageBreak/>
        <w:t>Veri Setinin ve Modelin (CNN) Oluşturulması</w:t>
      </w:r>
    </w:p>
    <w:p w14:paraId="57C301F1" w14:textId="6F2E5C54" w:rsidR="007D0334" w:rsidRDefault="007D0334" w:rsidP="00741BED"/>
    <w:p w14:paraId="6099044A" w14:textId="7CA5D357" w:rsidR="007D0334" w:rsidRDefault="007D0334" w:rsidP="00741BED"/>
    <w:p w14:paraId="00A9AF04" w14:textId="77777777" w:rsidR="00014118" w:rsidRDefault="00014118" w:rsidP="00741BED"/>
    <w:p w14:paraId="7C84D1D6" w14:textId="41DF8055" w:rsidR="007D0334" w:rsidRDefault="000D17F3" w:rsidP="007D0334">
      <w:pPr>
        <w:rPr>
          <w:b/>
          <w:bCs/>
          <w:i/>
          <w:iCs/>
          <w:color w:val="0070C0"/>
          <w:sz w:val="28"/>
          <w:szCs w:val="28"/>
        </w:rPr>
      </w:pPr>
      <w:r>
        <w:rPr>
          <w:b/>
          <w:bCs/>
          <w:i/>
          <w:iCs/>
          <w:color w:val="0070C0"/>
          <w:sz w:val="28"/>
          <w:szCs w:val="28"/>
        </w:rPr>
        <w:t xml:space="preserve">3.1 </w:t>
      </w:r>
      <w:r w:rsidR="007D0334">
        <w:rPr>
          <w:b/>
          <w:bCs/>
          <w:i/>
          <w:iCs/>
          <w:color w:val="0070C0"/>
          <w:sz w:val="28"/>
          <w:szCs w:val="28"/>
        </w:rPr>
        <w:t>K</w:t>
      </w:r>
      <w:r w:rsidR="007D0334">
        <w:rPr>
          <w:b/>
          <w:bCs/>
          <w:i/>
          <w:iCs/>
          <w:color w:val="0070C0"/>
          <w:sz w:val="28"/>
          <w:szCs w:val="28"/>
        </w:rPr>
        <w:t>ütüphanelerin koda eklenmesi</w:t>
      </w:r>
    </w:p>
    <w:p w14:paraId="31B5DA0E" w14:textId="77777777" w:rsidR="00741BED" w:rsidRDefault="00741BED" w:rsidP="00741BED"/>
    <w:p w14:paraId="35DA3A95" w14:textId="3A8B0275" w:rsidR="007D0334" w:rsidRDefault="007D0334" w:rsidP="00741BED">
      <w:r>
        <w:t xml:space="preserve">         Veri setini ve modeli oluşturmadan önce kullandığımız kütüphaneleri kodumuza eklemeliyiz.</w:t>
      </w:r>
    </w:p>
    <w:p w14:paraId="0397974A" w14:textId="7A09D76D" w:rsidR="007D0334" w:rsidRDefault="007D0334" w:rsidP="00741BED">
      <w:r w:rsidRPr="007D0334">
        <w:drawing>
          <wp:anchor distT="0" distB="0" distL="114300" distR="114300" simplePos="0" relativeHeight="251664384" behindDoc="0" locked="0" layoutInCell="1" allowOverlap="1" wp14:anchorId="35FC9377" wp14:editId="669A7CF0">
            <wp:simplePos x="0" y="0"/>
            <wp:positionH relativeFrom="margin">
              <wp:align>center</wp:align>
            </wp:positionH>
            <wp:positionV relativeFrom="paragraph">
              <wp:posOffset>159385</wp:posOffset>
            </wp:positionV>
            <wp:extent cx="7010400" cy="1090472"/>
            <wp:effectExtent l="0" t="0" r="0" b="0"/>
            <wp:wrapNone/>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pic:nvPicPr>
                  <pic:blipFill>
                    <a:blip r:embed="rId21">
                      <a:extLst>
                        <a:ext uri="{28A0092B-C50C-407E-A947-70E740481C1C}">
                          <a14:useLocalDpi xmlns:a14="http://schemas.microsoft.com/office/drawing/2010/main" val="0"/>
                        </a:ext>
                      </a:extLst>
                    </a:blip>
                    <a:stretch>
                      <a:fillRect/>
                    </a:stretch>
                  </pic:blipFill>
                  <pic:spPr>
                    <a:xfrm>
                      <a:off x="0" y="0"/>
                      <a:ext cx="7010400" cy="1090472"/>
                    </a:xfrm>
                    <a:prstGeom prst="rect">
                      <a:avLst/>
                    </a:prstGeom>
                  </pic:spPr>
                </pic:pic>
              </a:graphicData>
            </a:graphic>
            <wp14:sizeRelH relativeFrom="margin">
              <wp14:pctWidth>0</wp14:pctWidth>
            </wp14:sizeRelH>
            <wp14:sizeRelV relativeFrom="margin">
              <wp14:pctHeight>0</wp14:pctHeight>
            </wp14:sizeRelV>
          </wp:anchor>
        </w:drawing>
      </w:r>
    </w:p>
    <w:p w14:paraId="5F6C9567" w14:textId="7C7D09A4" w:rsidR="007D0334" w:rsidRDefault="007D0334" w:rsidP="00741BED"/>
    <w:p w14:paraId="6C9CC7CC" w14:textId="6F0C6910" w:rsidR="007D0334" w:rsidRDefault="007D0334" w:rsidP="00741BED"/>
    <w:p w14:paraId="6C40C9FC" w14:textId="271D5DDA" w:rsidR="007D0334" w:rsidRDefault="007D0334" w:rsidP="00741BED"/>
    <w:p w14:paraId="4EF1E987" w14:textId="3B51D0F9" w:rsidR="007D0334" w:rsidRDefault="007D0334" w:rsidP="00741BED"/>
    <w:p w14:paraId="4EB4DB85" w14:textId="500997B5" w:rsidR="007D0334" w:rsidRDefault="007D0334" w:rsidP="00741BED"/>
    <w:p w14:paraId="53D8771A" w14:textId="4FB7E545" w:rsidR="007D0334" w:rsidRDefault="007D0334" w:rsidP="00741BED"/>
    <w:p w14:paraId="5CE358FD" w14:textId="4E977845" w:rsidR="007D0334" w:rsidRDefault="007D0334" w:rsidP="00741BED"/>
    <w:p w14:paraId="23EDBECB" w14:textId="5BE13EF9" w:rsidR="007D0334" w:rsidRDefault="007D0334" w:rsidP="00741BED"/>
    <w:p w14:paraId="6B39B816" w14:textId="77777777" w:rsidR="00F93E99" w:rsidRDefault="00F93E99" w:rsidP="00741BED"/>
    <w:p w14:paraId="3ED79F54" w14:textId="529673C2" w:rsidR="007D0334" w:rsidRDefault="000D17F3" w:rsidP="00741BED">
      <w:pPr>
        <w:rPr>
          <w:b/>
          <w:bCs/>
          <w:i/>
          <w:iCs/>
          <w:color w:val="0070C0"/>
          <w:sz w:val="28"/>
          <w:szCs w:val="28"/>
        </w:rPr>
      </w:pPr>
      <w:r>
        <w:rPr>
          <w:b/>
          <w:bCs/>
          <w:i/>
          <w:iCs/>
          <w:color w:val="0070C0"/>
          <w:sz w:val="28"/>
          <w:szCs w:val="28"/>
        </w:rPr>
        <w:t xml:space="preserve">3.2 </w:t>
      </w:r>
      <w:r w:rsidR="007D0334">
        <w:rPr>
          <w:b/>
          <w:bCs/>
          <w:i/>
          <w:iCs/>
          <w:color w:val="0070C0"/>
          <w:sz w:val="28"/>
          <w:szCs w:val="28"/>
        </w:rPr>
        <w:t>K</w:t>
      </w:r>
      <w:r w:rsidR="007D0334">
        <w:rPr>
          <w:b/>
          <w:bCs/>
          <w:i/>
          <w:iCs/>
          <w:color w:val="0070C0"/>
          <w:sz w:val="28"/>
          <w:szCs w:val="28"/>
        </w:rPr>
        <w:t>edi ve Köpek verilerinin bulunduğu 786M ZIP dosyasının indirilmesi</w:t>
      </w:r>
    </w:p>
    <w:p w14:paraId="1BCC01A1" w14:textId="77777777" w:rsidR="007D0334" w:rsidRDefault="007D0334" w:rsidP="00741BED"/>
    <w:p w14:paraId="6458DF32" w14:textId="682D021F" w:rsidR="007D0334" w:rsidRDefault="007D0334" w:rsidP="007D0334">
      <w:r>
        <w:t xml:space="preserve">        </w:t>
      </w:r>
      <w:r w:rsidRPr="00B60B88">
        <w:t xml:space="preserve">Veri setine Kaggle üzerinden ulaşılabilir fakat </w:t>
      </w:r>
      <w:proofErr w:type="gramStart"/>
      <w:r w:rsidRPr="00B60B88">
        <w:t>ben !curl</w:t>
      </w:r>
      <w:proofErr w:type="gramEnd"/>
      <w:r w:rsidRPr="00B60B88">
        <w:t xml:space="preserve"> fonksiyonu ile bu veri setini Microsoft sağlayıcısını kullanarak indirdim.</w:t>
      </w:r>
    </w:p>
    <w:p w14:paraId="07DF4578" w14:textId="21B759B2" w:rsidR="00F93E99" w:rsidRDefault="00F93E99" w:rsidP="007D0334">
      <w:r w:rsidRPr="00C053BC">
        <w:drawing>
          <wp:anchor distT="0" distB="0" distL="114300" distR="114300" simplePos="0" relativeHeight="251666432" behindDoc="0" locked="0" layoutInCell="1" allowOverlap="1" wp14:anchorId="2D85761C" wp14:editId="11F8D3DD">
            <wp:simplePos x="0" y="0"/>
            <wp:positionH relativeFrom="margin">
              <wp:align>center</wp:align>
            </wp:positionH>
            <wp:positionV relativeFrom="paragraph">
              <wp:posOffset>228600</wp:posOffset>
            </wp:positionV>
            <wp:extent cx="6443345" cy="386080"/>
            <wp:effectExtent l="0" t="0" r="0" b="0"/>
            <wp:wrapThrough wrapText="bothSides">
              <wp:wrapPolygon edited="0">
                <wp:start x="0" y="0"/>
                <wp:lineTo x="0" y="20250"/>
                <wp:lineTo x="21521" y="20250"/>
                <wp:lineTo x="21521" y="0"/>
                <wp:lineTo x="0" y="0"/>
              </wp:wrapPolygon>
            </wp:wrapThrough>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443345" cy="386080"/>
                    </a:xfrm>
                    <a:prstGeom prst="rect">
                      <a:avLst/>
                    </a:prstGeom>
                  </pic:spPr>
                </pic:pic>
              </a:graphicData>
            </a:graphic>
            <wp14:sizeRelH relativeFrom="page">
              <wp14:pctWidth>0</wp14:pctWidth>
            </wp14:sizeRelH>
            <wp14:sizeRelV relativeFrom="page">
              <wp14:pctHeight>0</wp14:pctHeight>
            </wp14:sizeRelV>
          </wp:anchor>
        </w:drawing>
      </w:r>
    </w:p>
    <w:p w14:paraId="0677F151" w14:textId="77777777" w:rsidR="00F93E99" w:rsidRDefault="00F93E99" w:rsidP="00F82B58">
      <w:pPr>
        <w:rPr>
          <w:b/>
          <w:bCs/>
          <w:i/>
          <w:iCs/>
          <w:color w:val="0070C0"/>
          <w:sz w:val="28"/>
          <w:szCs w:val="28"/>
        </w:rPr>
      </w:pPr>
    </w:p>
    <w:p w14:paraId="115A9A61" w14:textId="08ABCA0E" w:rsidR="00F93E99" w:rsidRDefault="00F93E99" w:rsidP="00F82B58">
      <w:pPr>
        <w:rPr>
          <w:b/>
          <w:bCs/>
          <w:i/>
          <w:iCs/>
          <w:color w:val="0070C0"/>
          <w:sz w:val="28"/>
          <w:szCs w:val="28"/>
        </w:rPr>
      </w:pPr>
    </w:p>
    <w:p w14:paraId="40524C3A" w14:textId="77777777" w:rsidR="00014118" w:rsidRDefault="00014118" w:rsidP="00F82B58">
      <w:pPr>
        <w:rPr>
          <w:b/>
          <w:bCs/>
          <w:i/>
          <w:iCs/>
          <w:color w:val="0070C0"/>
          <w:sz w:val="28"/>
          <w:szCs w:val="28"/>
        </w:rPr>
      </w:pPr>
    </w:p>
    <w:p w14:paraId="3A05F349" w14:textId="36B52748" w:rsidR="00F82B58" w:rsidRDefault="000D17F3" w:rsidP="00F82B58">
      <w:pPr>
        <w:rPr>
          <w:b/>
          <w:bCs/>
          <w:i/>
          <w:iCs/>
          <w:color w:val="0070C0"/>
          <w:sz w:val="28"/>
          <w:szCs w:val="28"/>
        </w:rPr>
      </w:pPr>
      <w:r>
        <w:rPr>
          <w:b/>
          <w:bCs/>
          <w:i/>
          <w:iCs/>
          <w:color w:val="0070C0"/>
          <w:sz w:val="28"/>
          <w:szCs w:val="28"/>
        </w:rPr>
        <w:t xml:space="preserve">3.3 </w:t>
      </w:r>
      <w:r w:rsidR="00F82B58">
        <w:rPr>
          <w:b/>
          <w:bCs/>
          <w:i/>
          <w:iCs/>
          <w:color w:val="0070C0"/>
          <w:sz w:val="28"/>
          <w:szCs w:val="28"/>
        </w:rPr>
        <w:t>Bozuk görüntülerin filtrelenmesi</w:t>
      </w:r>
    </w:p>
    <w:p w14:paraId="59ECAA46" w14:textId="77777777" w:rsidR="00F82B58" w:rsidRDefault="00F82B58" w:rsidP="00F82B58">
      <w:pPr>
        <w:rPr>
          <w:b/>
          <w:bCs/>
          <w:i/>
          <w:iCs/>
          <w:color w:val="0070C0"/>
          <w:sz w:val="28"/>
          <w:szCs w:val="28"/>
        </w:rPr>
      </w:pPr>
    </w:p>
    <w:p w14:paraId="3DC852EA" w14:textId="70125470" w:rsidR="00F82B58" w:rsidRDefault="00F82B58" w:rsidP="00741BED">
      <w:r>
        <w:t xml:space="preserve">        </w:t>
      </w:r>
      <w:r w:rsidRPr="00F82B58">
        <w:t xml:space="preserve">Çok sayıda gerçek dünya görüntü verisi ile çalışırken, </w:t>
      </w:r>
      <w:r w:rsidR="00F93E99">
        <w:t xml:space="preserve">verilerin arasında </w:t>
      </w:r>
      <w:r w:rsidRPr="00F82B58">
        <w:t>bozuk görüntüler</w:t>
      </w:r>
      <w:r w:rsidR="00F93E99">
        <w:t>in olması</w:t>
      </w:r>
      <w:r w:rsidRPr="00F82B58">
        <w:t xml:space="preserve"> yaygın bir duru</w:t>
      </w:r>
      <w:r w:rsidR="00F93E99">
        <w:t>mdur</w:t>
      </w:r>
      <w:r w:rsidRPr="00F82B58">
        <w:t>. Başlıklarında "JFIF" dizesini içermeyen kötü kodlanmış görüntüler</w:t>
      </w:r>
      <w:r w:rsidR="00F93E99">
        <w:t xml:space="preserve"> filtreliyoruz.</w:t>
      </w:r>
    </w:p>
    <w:p w14:paraId="0A3E36B7" w14:textId="6AF8672A" w:rsidR="00F93E99" w:rsidRDefault="00F93E99" w:rsidP="00741BED">
      <w:r w:rsidRPr="00F93E99">
        <w:drawing>
          <wp:anchor distT="0" distB="0" distL="114300" distR="114300" simplePos="0" relativeHeight="251667456" behindDoc="0" locked="0" layoutInCell="1" allowOverlap="1" wp14:anchorId="4AEDEF66" wp14:editId="569AA1A1">
            <wp:simplePos x="0" y="0"/>
            <wp:positionH relativeFrom="margin">
              <wp:align>center</wp:align>
            </wp:positionH>
            <wp:positionV relativeFrom="paragraph">
              <wp:posOffset>85725</wp:posOffset>
            </wp:positionV>
            <wp:extent cx="7178631" cy="2400300"/>
            <wp:effectExtent l="0" t="0" r="3810" b="0"/>
            <wp:wrapNone/>
            <wp:docPr id="20" name="Resim 2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metin içeren bir resim&#10;&#10;Açıklama otomatik olarak oluşturuldu"/>
                    <pic:cNvPicPr/>
                  </pic:nvPicPr>
                  <pic:blipFill>
                    <a:blip r:embed="rId23">
                      <a:extLst>
                        <a:ext uri="{28A0092B-C50C-407E-A947-70E740481C1C}">
                          <a14:useLocalDpi xmlns:a14="http://schemas.microsoft.com/office/drawing/2010/main" val="0"/>
                        </a:ext>
                      </a:extLst>
                    </a:blip>
                    <a:stretch>
                      <a:fillRect/>
                    </a:stretch>
                  </pic:blipFill>
                  <pic:spPr>
                    <a:xfrm>
                      <a:off x="0" y="0"/>
                      <a:ext cx="7178631" cy="2400300"/>
                    </a:xfrm>
                    <a:prstGeom prst="rect">
                      <a:avLst/>
                    </a:prstGeom>
                  </pic:spPr>
                </pic:pic>
              </a:graphicData>
            </a:graphic>
          </wp:anchor>
        </w:drawing>
      </w:r>
    </w:p>
    <w:p w14:paraId="3037B020" w14:textId="05378292" w:rsidR="00F93E99" w:rsidRDefault="00F93E99" w:rsidP="00741BED"/>
    <w:p w14:paraId="3D98CFCA" w14:textId="485A51D0" w:rsidR="00F93E99" w:rsidRDefault="00F93E99" w:rsidP="00741BED"/>
    <w:p w14:paraId="4C01667D" w14:textId="6CC59FA6" w:rsidR="00F93E99" w:rsidRDefault="00F93E99" w:rsidP="00741BED"/>
    <w:p w14:paraId="748AA620" w14:textId="06141F87" w:rsidR="00F93E99" w:rsidRDefault="00F93E99" w:rsidP="00741BED"/>
    <w:p w14:paraId="4D0A21EF" w14:textId="18C4A7E4" w:rsidR="00F93E99" w:rsidRDefault="00F93E99" w:rsidP="00741BED"/>
    <w:p w14:paraId="4B69960B" w14:textId="2CADF106" w:rsidR="00F93E99" w:rsidRDefault="00F93E99" w:rsidP="00741BED"/>
    <w:p w14:paraId="28044288" w14:textId="46791C98" w:rsidR="00F93E99" w:rsidRDefault="00F93E99" w:rsidP="00741BED"/>
    <w:p w14:paraId="2F4ACE1C" w14:textId="63D1C84F" w:rsidR="00F93E99" w:rsidRDefault="00F93E99" w:rsidP="00741BED"/>
    <w:p w14:paraId="01FE6B20" w14:textId="186057BC" w:rsidR="00F93E99" w:rsidRDefault="00F93E99" w:rsidP="00741BED"/>
    <w:p w14:paraId="4312881D" w14:textId="38FC8F96" w:rsidR="00F93E99" w:rsidRDefault="00F93E99" w:rsidP="00741BED"/>
    <w:p w14:paraId="4C1D392B" w14:textId="182711FF" w:rsidR="00F93E99" w:rsidRDefault="00F93E99" w:rsidP="00741BED"/>
    <w:p w14:paraId="2DEA2247" w14:textId="0A31D1F1" w:rsidR="00F93E99" w:rsidRDefault="00F93E99" w:rsidP="00741BED"/>
    <w:p w14:paraId="344FBD5A" w14:textId="72200560" w:rsidR="00F93E99" w:rsidRDefault="00F93E99" w:rsidP="00741BED"/>
    <w:p w14:paraId="517B325A" w14:textId="7E4797E9" w:rsidR="00F93E99" w:rsidRDefault="00F93E99" w:rsidP="00741BED"/>
    <w:p w14:paraId="52C2B9CA" w14:textId="77777777" w:rsidR="00014118" w:rsidRDefault="00014118" w:rsidP="00014118"/>
    <w:p w14:paraId="63AC2BC9" w14:textId="51FE96CD" w:rsidR="00014118" w:rsidRDefault="000D17F3" w:rsidP="00014118">
      <w:pPr>
        <w:rPr>
          <w:b/>
          <w:bCs/>
          <w:i/>
          <w:iCs/>
          <w:color w:val="0070C0"/>
          <w:sz w:val="28"/>
          <w:szCs w:val="28"/>
        </w:rPr>
      </w:pPr>
      <w:r>
        <w:rPr>
          <w:b/>
          <w:bCs/>
          <w:i/>
          <w:iCs/>
          <w:color w:val="0070C0"/>
          <w:sz w:val="28"/>
          <w:szCs w:val="28"/>
        </w:rPr>
        <w:lastRenderedPageBreak/>
        <w:t xml:space="preserve">3.4 </w:t>
      </w:r>
      <w:r w:rsidR="00014118">
        <w:rPr>
          <w:b/>
          <w:bCs/>
          <w:i/>
          <w:iCs/>
          <w:color w:val="0070C0"/>
          <w:sz w:val="28"/>
          <w:szCs w:val="28"/>
        </w:rPr>
        <w:t>Resimler filtrelendikten sonra yeniden dosyalanması</w:t>
      </w:r>
    </w:p>
    <w:p w14:paraId="5F189A68" w14:textId="77777777" w:rsidR="00014118" w:rsidRDefault="00014118" w:rsidP="00014118">
      <w:pPr>
        <w:rPr>
          <w:b/>
          <w:bCs/>
          <w:i/>
          <w:iCs/>
          <w:color w:val="0070C0"/>
          <w:sz w:val="28"/>
          <w:szCs w:val="28"/>
        </w:rPr>
      </w:pPr>
    </w:p>
    <w:p w14:paraId="4DE86032" w14:textId="03493B6A" w:rsidR="00014118" w:rsidRDefault="00014118" w:rsidP="00014118">
      <w:r>
        <w:t xml:space="preserve">        </w:t>
      </w:r>
      <w:r>
        <w:t>Resimleri filtreledikten sonra Basedata dediğim bir ana klasörde topladım. Ardından bu klasörün içerisine Training, Validation ve Testing adlı üç adet alt dizin oluşturdum.</w:t>
      </w:r>
    </w:p>
    <w:p w14:paraId="63C0CD32" w14:textId="3BAA961E" w:rsidR="00014118" w:rsidRDefault="00014118" w:rsidP="00014118"/>
    <w:p w14:paraId="17BB912E" w14:textId="1A4DD4F1" w:rsidR="00014118" w:rsidRDefault="00014118" w:rsidP="00014118">
      <w:r w:rsidRPr="00014118">
        <w:drawing>
          <wp:anchor distT="0" distB="0" distL="114300" distR="114300" simplePos="0" relativeHeight="251668480" behindDoc="0" locked="0" layoutInCell="1" allowOverlap="1" wp14:anchorId="762C4881" wp14:editId="022998E2">
            <wp:simplePos x="0" y="0"/>
            <wp:positionH relativeFrom="column">
              <wp:posOffset>47625</wp:posOffset>
            </wp:positionH>
            <wp:positionV relativeFrom="paragraph">
              <wp:posOffset>6985</wp:posOffset>
            </wp:positionV>
            <wp:extent cx="6819900" cy="2562179"/>
            <wp:effectExtent l="0" t="0" r="0" b="0"/>
            <wp:wrapNone/>
            <wp:docPr id="21" name="Resim 2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metin içeren bir resim&#10;&#10;Açıklama otomatik olarak oluşturuldu"/>
                    <pic:cNvPicPr/>
                  </pic:nvPicPr>
                  <pic:blipFill>
                    <a:blip r:embed="rId24">
                      <a:extLst>
                        <a:ext uri="{28A0092B-C50C-407E-A947-70E740481C1C}">
                          <a14:useLocalDpi xmlns:a14="http://schemas.microsoft.com/office/drawing/2010/main" val="0"/>
                        </a:ext>
                      </a:extLst>
                    </a:blip>
                    <a:stretch>
                      <a:fillRect/>
                    </a:stretch>
                  </pic:blipFill>
                  <pic:spPr>
                    <a:xfrm>
                      <a:off x="0" y="0"/>
                      <a:ext cx="6819900" cy="2562179"/>
                    </a:xfrm>
                    <a:prstGeom prst="rect">
                      <a:avLst/>
                    </a:prstGeom>
                  </pic:spPr>
                </pic:pic>
              </a:graphicData>
            </a:graphic>
            <wp14:sizeRelH relativeFrom="margin">
              <wp14:pctWidth>0</wp14:pctWidth>
            </wp14:sizeRelH>
          </wp:anchor>
        </w:drawing>
      </w:r>
    </w:p>
    <w:p w14:paraId="2A56EC18" w14:textId="77777777" w:rsidR="00014118" w:rsidRDefault="00014118" w:rsidP="00741BED"/>
    <w:p w14:paraId="314ABB0E" w14:textId="2B790F53" w:rsidR="00F93E99" w:rsidRDefault="00F93E99" w:rsidP="00741BED"/>
    <w:p w14:paraId="5E4DB75F" w14:textId="6680AEA5" w:rsidR="00014118" w:rsidRDefault="00014118" w:rsidP="00741BED"/>
    <w:p w14:paraId="71B8E8CC" w14:textId="5DC7D9C9" w:rsidR="00014118" w:rsidRDefault="00014118" w:rsidP="00741BED"/>
    <w:p w14:paraId="56FAE1A3" w14:textId="71AF2073" w:rsidR="00014118" w:rsidRDefault="00014118" w:rsidP="00741BED"/>
    <w:p w14:paraId="667CCDBE" w14:textId="5CEDD680" w:rsidR="00014118" w:rsidRDefault="00014118" w:rsidP="00741BED"/>
    <w:p w14:paraId="2B4ADC98" w14:textId="71FD82DD" w:rsidR="00014118" w:rsidRDefault="00014118" w:rsidP="00741BED"/>
    <w:p w14:paraId="25925BB6" w14:textId="7AD51FAB" w:rsidR="00014118" w:rsidRDefault="00014118" w:rsidP="00741BED"/>
    <w:p w14:paraId="5D2CD90F" w14:textId="1C8FEAB2" w:rsidR="00014118" w:rsidRDefault="00014118" w:rsidP="00741BED"/>
    <w:p w14:paraId="582B64C3" w14:textId="13C56C3A" w:rsidR="00014118" w:rsidRDefault="00014118" w:rsidP="00741BED"/>
    <w:p w14:paraId="17D5A951" w14:textId="7ACD3D66" w:rsidR="00014118" w:rsidRDefault="00014118" w:rsidP="00741BED"/>
    <w:p w14:paraId="2EB95C01" w14:textId="180B6636" w:rsidR="00014118" w:rsidRDefault="00014118" w:rsidP="00741BED"/>
    <w:p w14:paraId="085CE2EA" w14:textId="6E79CE72" w:rsidR="00014118" w:rsidRDefault="00014118" w:rsidP="00741BED"/>
    <w:p w14:paraId="51F1E865" w14:textId="0CC7DA8C" w:rsidR="00014118" w:rsidRDefault="00014118" w:rsidP="00741BED"/>
    <w:p w14:paraId="6A17D4CB" w14:textId="2F4B68D5" w:rsidR="00014118" w:rsidRDefault="00014118" w:rsidP="00741BED"/>
    <w:p w14:paraId="7B017B3B" w14:textId="628D2060" w:rsidR="00014118" w:rsidRPr="00862C7A" w:rsidRDefault="00862C7A" w:rsidP="00741BED">
      <w:pPr>
        <w:rPr>
          <w:b/>
          <w:bCs/>
          <w:i/>
          <w:iCs/>
        </w:rPr>
      </w:pPr>
      <w:r w:rsidRPr="00862C7A">
        <w:rPr>
          <w:b/>
          <w:bCs/>
          <w:i/>
          <w:iCs/>
        </w:rPr>
        <w:t xml:space="preserve">Örnek olarak </w:t>
      </w:r>
      <w:r w:rsidR="00014118" w:rsidRPr="00862C7A">
        <w:rPr>
          <w:b/>
          <w:bCs/>
          <w:i/>
          <w:iCs/>
        </w:rPr>
        <w:t>Training içerisindeki kedi resimleri</w:t>
      </w:r>
      <w:r w:rsidRPr="00862C7A">
        <w:rPr>
          <w:b/>
          <w:bCs/>
          <w:i/>
          <w:iCs/>
        </w:rPr>
        <w:t>;</w:t>
      </w:r>
    </w:p>
    <w:p w14:paraId="2213803C" w14:textId="77777777" w:rsidR="00014118" w:rsidRDefault="00014118" w:rsidP="00741BED"/>
    <w:p w14:paraId="4C0D0903" w14:textId="420E922C" w:rsidR="00014118" w:rsidRDefault="00014118" w:rsidP="00741BED">
      <w:r w:rsidRPr="00014118">
        <w:drawing>
          <wp:inline distT="0" distB="0" distL="0" distR="0" wp14:anchorId="0BF2FD83" wp14:editId="703DC552">
            <wp:extent cx="5731510" cy="3660775"/>
            <wp:effectExtent l="0" t="0" r="254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60775"/>
                    </a:xfrm>
                    <a:prstGeom prst="rect">
                      <a:avLst/>
                    </a:prstGeom>
                  </pic:spPr>
                </pic:pic>
              </a:graphicData>
            </a:graphic>
          </wp:inline>
        </w:drawing>
      </w:r>
    </w:p>
    <w:p w14:paraId="440A7109" w14:textId="77777777" w:rsidR="00862C7A" w:rsidRDefault="00862C7A" w:rsidP="00741BED"/>
    <w:p w14:paraId="1608EB5E" w14:textId="77777777" w:rsidR="00862C7A" w:rsidRDefault="00862C7A" w:rsidP="00862C7A">
      <w:pPr>
        <w:rPr>
          <w:b/>
          <w:bCs/>
          <w:i/>
          <w:iCs/>
          <w:color w:val="0070C0"/>
          <w:sz w:val="28"/>
          <w:szCs w:val="28"/>
        </w:rPr>
      </w:pPr>
    </w:p>
    <w:p w14:paraId="2943051D" w14:textId="77777777" w:rsidR="00862C7A" w:rsidRDefault="00862C7A" w:rsidP="00862C7A">
      <w:pPr>
        <w:rPr>
          <w:b/>
          <w:bCs/>
          <w:i/>
          <w:iCs/>
          <w:color w:val="0070C0"/>
          <w:sz w:val="28"/>
          <w:szCs w:val="28"/>
        </w:rPr>
      </w:pPr>
    </w:p>
    <w:p w14:paraId="148CFFCC" w14:textId="77777777" w:rsidR="00862C7A" w:rsidRDefault="00862C7A" w:rsidP="00862C7A">
      <w:pPr>
        <w:rPr>
          <w:b/>
          <w:bCs/>
          <w:i/>
          <w:iCs/>
          <w:color w:val="0070C0"/>
          <w:sz w:val="28"/>
          <w:szCs w:val="28"/>
        </w:rPr>
      </w:pPr>
    </w:p>
    <w:p w14:paraId="6449BA8E" w14:textId="77777777" w:rsidR="00862C7A" w:rsidRDefault="00862C7A" w:rsidP="00862C7A">
      <w:pPr>
        <w:rPr>
          <w:b/>
          <w:bCs/>
          <w:i/>
          <w:iCs/>
          <w:color w:val="0070C0"/>
          <w:sz w:val="28"/>
          <w:szCs w:val="28"/>
        </w:rPr>
      </w:pPr>
    </w:p>
    <w:p w14:paraId="53048604" w14:textId="3924BA8C" w:rsidR="00862C7A" w:rsidRDefault="000D17F3" w:rsidP="00862C7A">
      <w:pPr>
        <w:rPr>
          <w:b/>
          <w:bCs/>
          <w:i/>
          <w:iCs/>
          <w:color w:val="0070C0"/>
          <w:sz w:val="28"/>
          <w:szCs w:val="28"/>
        </w:rPr>
      </w:pPr>
      <w:r>
        <w:rPr>
          <w:b/>
          <w:bCs/>
          <w:i/>
          <w:iCs/>
          <w:color w:val="0070C0"/>
          <w:sz w:val="28"/>
          <w:szCs w:val="28"/>
        </w:rPr>
        <w:lastRenderedPageBreak/>
        <w:t xml:space="preserve">3.5 </w:t>
      </w:r>
      <w:r w:rsidR="00862C7A">
        <w:rPr>
          <w:b/>
          <w:bCs/>
          <w:i/>
          <w:iCs/>
          <w:color w:val="0070C0"/>
          <w:sz w:val="28"/>
          <w:szCs w:val="28"/>
        </w:rPr>
        <w:t>Resimler</w:t>
      </w:r>
      <w:r w:rsidR="00862C7A">
        <w:rPr>
          <w:b/>
          <w:bCs/>
          <w:i/>
          <w:iCs/>
          <w:color w:val="0070C0"/>
          <w:sz w:val="28"/>
          <w:szCs w:val="28"/>
        </w:rPr>
        <w:t>e ulaşılabildiğinin kontrol edilmesi</w:t>
      </w:r>
    </w:p>
    <w:p w14:paraId="6F9635AC" w14:textId="77777777" w:rsidR="00862C7A" w:rsidRDefault="00862C7A" w:rsidP="00862C7A">
      <w:pPr>
        <w:rPr>
          <w:b/>
          <w:bCs/>
          <w:i/>
          <w:iCs/>
          <w:color w:val="0070C0"/>
          <w:sz w:val="28"/>
          <w:szCs w:val="28"/>
        </w:rPr>
      </w:pPr>
    </w:p>
    <w:p w14:paraId="7095E8BD" w14:textId="4B5A88DD" w:rsidR="00862C7A" w:rsidRDefault="00862C7A" w:rsidP="00862C7A">
      <w:r>
        <w:t xml:space="preserve">        Resimleri </w:t>
      </w:r>
      <w:r>
        <w:t>kod ile çekilebilmesinin kontrolü;</w:t>
      </w:r>
    </w:p>
    <w:p w14:paraId="219B25BF" w14:textId="7D476C92" w:rsidR="00862C7A" w:rsidRDefault="00862C7A" w:rsidP="00862C7A">
      <w:r w:rsidRPr="00862C7A">
        <w:drawing>
          <wp:anchor distT="0" distB="0" distL="114300" distR="114300" simplePos="0" relativeHeight="251669504" behindDoc="0" locked="0" layoutInCell="1" allowOverlap="1" wp14:anchorId="3F47F8E3" wp14:editId="3DAAFF58">
            <wp:simplePos x="0" y="0"/>
            <wp:positionH relativeFrom="margin">
              <wp:align>center</wp:align>
            </wp:positionH>
            <wp:positionV relativeFrom="paragraph">
              <wp:posOffset>205105</wp:posOffset>
            </wp:positionV>
            <wp:extent cx="6734175" cy="2347187"/>
            <wp:effectExtent l="0" t="0" r="0" b="0"/>
            <wp:wrapNone/>
            <wp:docPr id="23" name="Resim 23" descr="metin, ekran görüntüsü, ked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metin, ekran görüntüsü, kedi içeren bir resim&#10;&#10;Açıklama otomatik olarak oluşturuldu"/>
                    <pic:cNvPicPr/>
                  </pic:nvPicPr>
                  <pic:blipFill>
                    <a:blip r:embed="rId26">
                      <a:extLst>
                        <a:ext uri="{28A0092B-C50C-407E-A947-70E740481C1C}">
                          <a14:useLocalDpi xmlns:a14="http://schemas.microsoft.com/office/drawing/2010/main" val="0"/>
                        </a:ext>
                      </a:extLst>
                    </a:blip>
                    <a:stretch>
                      <a:fillRect/>
                    </a:stretch>
                  </pic:blipFill>
                  <pic:spPr>
                    <a:xfrm>
                      <a:off x="0" y="0"/>
                      <a:ext cx="6734175" cy="2347187"/>
                    </a:xfrm>
                    <a:prstGeom prst="rect">
                      <a:avLst/>
                    </a:prstGeom>
                  </pic:spPr>
                </pic:pic>
              </a:graphicData>
            </a:graphic>
            <wp14:sizeRelH relativeFrom="margin">
              <wp14:pctWidth>0</wp14:pctWidth>
            </wp14:sizeRelH>
            <wp14:sizeRelV relativeFrom="margin">
              <wp14:pctHeight>0</wp14:pctHeight>
            </wp14:sizeRelV>
          </wp:anchor>
        </w:drawing>
      </w:r>
    </w:p>
    <w:p w14:paraId="31DA44FF" w14:textId="6B415961" w:rsidR="00862C7A" w:rsidRDefault="00862C7A" w:rsidP="00741BED"/>
    <w:p w14:paraId="450EC8F0" w14:textId="633F6BD6" w:rsidR="00862C7A" w:rsidRDefault="00862C7A" w:rsidP="00741BED"/>
    <w:p w14:paraId="1318E9FB" w14:textId="3DD4F19D" w:rsidR="00862C7A" w:rsidRDefault="00862C7A" w:rsidP="00741BED"/>
    <w:p w14:paraId="2D45ED0D" w14:textId="6EA3DD78" w:rsidR="00862C7A" w:rsidRDefault="00862C7A" w:rsidP="00741BED"/>
    <w:p w14:paraId="1F7424F4" w14:textId="45BA6EE5" w:rsidR="00862C7A" w:rsidRDefault="00862C7A" w:rsidP="00741BED"/>
    <w:p w14:paraId="1C3D2142" w14:textId="7031A130" w:rsidR="00862C7A" w:rsidRDefault="00862C7A" w:rsidP="00741BED"/>
    <w:p w14:paraId="3B01A1D4" w14:textId="48AA115D" w:rsidR="00862C7A" w:rsidRDefault="00862C7A" w:rsidP="00741BED"/>
    <w:p w14:paraId="3F690456" w14:textId="3AD83221" w:rsidR="00862C7A" w:rsidRDefault="00862C7A" w:rsidP="00741BED"/>
    <w:p w14:paraId="1308027E" w14:textId="355461D5" w:rsidR="00862C7A" w:rsidRDefault="00862C7A" w:rsidP="00741BED"/>
    <w:p w14:paraId="0139FBDA" w14:textId="287F9B03" w:rsidR="00862C7A" w:rsidRDefault="00862C7A" w:rsidP="00741BED"/>
    <w:p w14:paraId="426A7A23" w14:textId="09DC70F7" w:rsidR="00862C7A" w:rsidRDefault="00862C7A" w:rsidP="00741BED"/>
    <w:p w14:paraId="68E6603C" w14:textId="6906D9F3" w:rsidR="00862C7A" w:rsidRDefault="00862C7A" w:rsidP="00741BED"/>
    <w:p w14:paraId="46E43EA8" w14:textId="3D4484C7" w:rsidR="00862C7A" w:rsidRDefault="00862C7A" w:rsidP="00741BED"/>
    <w:p w14:paraId="09B03045" w14:textId="5EA4E271" w:rsidR="00862C7A" w:rsidRDefault="00862C7A" w:rsidP="00862C7A"/>
    <w:p w14:paraId="768FE0A4" w14:textId="77777777" w:rsidR="00862C7A" w:rsidRDefault="00862C7A" w:rsidP="00862C7A">
      <w:pPr>
        <w:rPr>
          <w:b/>
          <w:bCs/>
          <w:i/>
          <w:iCs/>
          <w:color w:val="0070C0"/>
          <w:sz w:val="28"/>
          <w:szCs w:val="28"/>
        </w:rPr>
      </w:pPr>
    </w:p>
    <w:p w14:paraId="47388721" w14:textId="6637AEC3" w:rsidR="00862C7A" w:rsidRDefault="00862C7A" w:rsidP="00862C7A">
      <w:r>
        <w:t xml:space="preserve">        Resimleri </w:t>
      </w:r>
      <w:r>
        <w:t>başarı ile çekebildikten sonra 3 boyutlu matris verisini görüntüledim.</w:t>
      </w:r>
    </w:p>
    <w:p w14:paraId="4168FDA6" w14:textId="01386515" w:rsidR="000D17F3" w:rsidRDefault="000D17F3" w:rsidP="00862C7A">
      <w:r w:rsidRPr="000D17F3">
        <w:drawing>
          <wp:anchor distT="0" distB="0" distL="114300" distR="114300" simplePos="0" relativeHeight="251670528" behindDoc="0" locked="0" layoutInCell="1" allowOverlap="1" wp14:anchorId="04F050B1" wp14:editId="07EDC2BF">
            <wp:simplePos x="0" y="0"/>
            <wp:positionH relativeFrom="margin">
              <wp:posOffset>-409575</wp:posOffset>
            </wp:positionH>
            <wp:positionV relativeFrom="paragraph">
              <wp:posOffset>212090</wp:posOffset>
            </wp:positionV>
            <wp:extent cx="6654960" cy="5381625"/>
            <wp:effectExtent l="0" t="0" r="0" b="0"/>
            <wp:wrapNone/>
            <wp:docPr id="24" name="Resim 24"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descr="tablo içeren bir resim&#10;&#10;Açıklama otomatik olarak oluşturuldu"/>
                    <pic:cNvPicPr/>
                  </pic:nvPicPr>
                  <pic:blipFill>
                    <a:blip r:embed="rId27">
                      <a:extLst>
                        <a:ext uri="{28A0092B-C50C-407E-A947-70E740481C1C}">
                          <a14:useLocalDpi xmlns:a14="http://schemas.microsoft.com/office/drawing/2010/main" val="0"/>
                        </a:ext>
                      </a:extLst>
                    </a:blip>
                    <a:stretch>
                      <a:fillRect/>
                    </a:stretch>
                  </pic:blipFill>
                  <pic:spPr>
                    <a:xfrm>
                      <a:off x="0" y="0"/>
                      <a:ext cx="6654960" cy="5381625"/>
                    </a:xfrm>
                    <a:prstGeom prst="rect">
                      <a:avLst/>
                    </a:prstGeom>
                  </pic:spPr>
                </pic:pic>
              </a:graphicData>
            </a:graphic>
            <wp14:sizeRelH relativeFrom="margin">
              <wp14:pctWidth>0</wp14:pctWidth>
            </wp14:sizeRelH>
            <wp14:sizeRelV relativeFrom="margin">
              <wp14:pctHeight>0</wp14:pctHeight>
            </wp14:sizeRelV>
          </wp:anchor>
        </w:drawing>
      </w:r>
    </w:p>
    <w:p w14:paraId="34947D5A" w14:textId="05FCBD1E" w:rsidR="000D17F3" w:rsidRDefault="000D17F3" w:rsidP="00862C7A"/>
    <w:p w14:paraId="40B3E98F" w14:textId="5113E957" w:rsidR="00862C7A" w:rsidRDefault="00862C7A" w:rsidP="00741BED"/>
    <w:p w14:paraId="0FDAD73C" w14:textId="4754D242" w:rsidR="00862C7A" w:rsidRDefault="00862C7A" w:rsidP="00741BED"/>
    <w:p w14:paraId="1C1302A6" w14:textId="6548BADD" w:rsidR="000D17F3" w:rsidRDefault="000D17F3" w:rsidP="00741BED"/>
    <w:p w14:paraId="3235A4F3" w14:textId="4F05D0FF" w:rsidR="000D17F3" w:rsidRDefault="000D17F3" w:rsidP="00741BED"/>
    <w:p w14:paraId="2D2FB4DC" w14:textId="1A3A16D1" w:rsidR="000D17F3" w:rsidRDefault="000D17F3" w:rsidP="00741BED"/>
    <w:p w14:paraId="418A20EC" w14:textId="6B1DE522" w:rsidR="000D17F3" w:rsidRDefault="000D17F3" w:rsidP="00741BED"/>
    <w:p w14:paraId="74EC3CAA" w14:textId="25E03494" w:rsidR="000D17F3" w:rsidRDefault="000D17F3" w:rsidP="00741BED"/>
    <w:p w14:paraId="254DDE1F" w14:textId="374F0243" w:rsidR="000D17F3" w:rsidRDefault="000D17F3" w:rsidP="00741BED"/>
    <w:p w14:paraId="6D168440" w14:textId="13DC8922" w:rsidR="000D17F3" w:rsidRDefault="000D17F3" w:rsidP="00741BED"/>
    <w:p w14:paraId="0E8596D3" w14:textId="35F7DC58" w:rsidR="000D17F3" w:rsidRDefault="000D17F3" w:rsidP="00741BED"/>
    <w:p w14:paraId="00CCDE96" w14:textId="4E83BFF6" w:rsidR="000D17F3" w:rsidRDefault="000D17F3" w:rsidP="00741BED"/>
    <w:p w14:paraId="2F68254C" w14:textId="496BAD40" w:rsidR="000D17F3" w:rsidRDefault="000D17F3" w:rsidP="00741BED"/>
    <w:p w14:paraId="42E24585" w14:textId="7D91CDEA" w:rsidR="000D17F3" w:rsidRDefault="000D17F3" w:rsidP="00741BED"/>
    <w:p w14:paraId="5D95789A" w14:textId="4A4089AE" w:rsidR="000D17F3" w:rsidRDefault="000D17F3" w:rsidP="00741BED"/>
    <w:p w14:paraId="28EEBAF8" w14:textId="69877F01" w:rsidR="000D17F3" w:rsidRDefault="000D17F3" w:rsidP="00741BED"/>
    <w:p w14:paraId="0E202B13" w14:textId="032125FD" w:rsidR="000D17F3" w:rsidRDefault="000D17F3" w:rsidP="00741BED"/>
    <w:p w14:paraId="29BB0339" w14:textId="067770EA" w:rsidR="000D17F3" w:rsidRDefault="000D17F3" w:rsidP="00741BED"/>
    <w:p w14:paraId="2F3364E6" w14:textId="61B2A59E" w:rsidR="000D17F3" w:rsidRDefault="000D17F3" w:rsidP="00741BED"/>
    <w:p w14:paraId="1D8884FA" w14:textId="196237D9" w:rsidR="000D17F3" w:rsidRDefault="000D17F3" w:rsidP="00741BED"/>
    <w:p w14:paraId="68054F2E" w14:textId="2EBB7F43" w:rsidR="000D17F3" w:rsidRDefault="000D17F3" w:rsidP="00741BED"/>
    <w:p w14:paraId="6A0E083A" w14:textId="375E7F93" w:rsidR="000D17F3" w:rsidRDefault="000D17F3" w:rsidP="00741BED"/>
    <w:p w14:paraId="3F50F076" w14:textId="1F25B257" w:rsidR="000D17F3" w:rsidRDefault="000D17F3" w:rsidP="00741BED"/>
    <w:p w14:paraId="0437746C" w14:textId="5E7A0B47" w:rsidR="000D17F3" w:rsidRDefault="000D17F3" w:rsidP="00741BED"/>
    <w:p w14:paraId="0B0F9DE7" w14:textId="71296B1A" w:rsidR="000D17F3" w:rsidRDefault="000D17F3" w:rsidP="00741BED"/>
    <w:p w14:paraId="5CFEA986" w14:textId="30BA54DE" w:rsidR="000D17F3" w:rsidRDefault="000D17F3" w:rsidP="00741BED"/>
    <w:p w14:paraId="7756A4A8" w14:textId="51F7C355" w:rsidR="000D17F3" w:rsidRDefault="000D17F3" w:rsidP="00741BED"/>
    <w:p w14:paraId="290D68ED" w14:textId="027F05CC" w:rsidR="000D17F3" w:rsidRDefault="000D17F3" w:rsidP="00741BED"/>
    <w:p w14:paraId="5E0E1157" w14:textId="5CBC1338" w:rsidR="000D17F3" w:rsidRDefault="000D17F3" w:rsidP="00741BED"/>
    <w:p w14:paraId="72482DF0" w14:textId="561732B8" w:rsidR="000D17F3" w:rsidRDefault="000D17F3" w:rsidP="00741BED"/>
    <w:p w14:paraId="53019149" w14:textId="311423B0" w:rsidR="000D17F3" w:rsidRDefault="000D17F3" w:rsidP="00741BED">
      <w:pPr>
        <w:rPr>
          <w:b/>
          <w:bCs/>
          <w:i/>
          <w:iCs/>
          <w:color w:val="0070C0"/>
          <w:sz w:val="28"/>
          <w:szCs w:val="28"/>
        </w:rPr>
      </w:pPr>
      <w:r>
        <w:rPr>
          <w:b/>
          <w:bCs/>
          <w:i/>
          <w:iCs/>
          <w:color w:val="0070C0"/>
          <w:sz w:val="28"/>
          <w:szCs w:val="28"/>
        </w:rPr>
        <w:lastRenderedPageBreak/>
        <w:t>3.6 Training ve Validation ’da kullanılacak veri setinin oluşturulması</w:t>
      </w:r>
    </w:p>
    <w:p w14:paraId="6CA9D580" w14:textId="4A70830A" w:rsidR="00C27937" w:rsidRDefault="00C27937" w:rsidP="00741BED">
      <w:pPr>
        <w:rPr>
          <w:b/>
          <w:bCs/>
          <w:i/>
          <w:iCs/>
          <w:color w:val="0070C0"/>
          <w:sz w:val="28"/>
          <w:szCs w:val="28"/>
        </w:rPr>
      </w:pPr>
    </w:p>
    <w:p w14:paraId="51231D6C" w14:textId="1511619C" w:rsidR="00C27937" w:rsidRDefault="00C27937" w:rsidP="00C27937">
      <w:r>
        <w:t xml:space="preserve">        </w:t>
      </w:r>
      <w:r>
        <w:t>Öncelikle resimlerimiz RGB olduğu için ve RGB verisi 0-255 arasında olduğu için 1/255 olarak boyutlandırdık.</w:t>
      </w:r>
    </w:p>
    <w:p w14:paraId="56DA4C93" w14:textId="0344C188" w:rsidR="00C27937" w:rsidRDefault="00C27937" w:rsidP="00C27937">
      <w:r w:rsidRPr="00C27937">
        <w:drawing>
          <wp:anchor distT="0" distB="0" distL="114300" distR="114300" simplePos="0" relativeHeight="251671552" behindDoc="0" locked="0" layoutInCell="1" allowOverlap="1" wp14:anchorId="01C5DFCD" wp14:editId="2F701620">
            <wp:simplePos x="0" y="0"/>
            <wp:positionH relativeFrom="margin">
              <wp:align>center</wp:align>
            </wp:positionH>
            <wp:positionV relativeFrom="paragraph">
              <wp:posOffset>147955</wp:posOffset>
            </wp:positionV>
            <wp:extent cx="6521145" cy="466725"/>
            <wp:effectExtent l="0" t="0" r="0" b="0"/>
            <wp:wrapNone/>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521145" cy="466725"/>
                    </a:xfrm>
                    <a:prstGeom prst="rect">
                      <a:avLst/>
                    </a:prstGeom>
                  </pic:spPr>
                </pic:pic>
              </a:graphicData>
            </a:graphic>
            <wp14:sizeRelH relativeFrom="margin">
              <wp14:pctWidth>0</wp14:pctWidth>
            </wp14:sizeRelH>
            <wp14:sizeRelV relativeFrom="margin">
              <wp14:pctHeight>0</wp14:pctHeight>
            </wp14:sizeRelV>
          </wp:anchor>
        </w:drawing>
      </w:r>
    </w:p>
    <w:p w14:paraId="37BA1661" w14:textId="7F1BEAA6" w:rsidR="00C27937" w:rsidRDefault="00C27937" w:rsidP="00C27937"/>
    <w:p w14:paraId="595FF411" w14:textId="2A0D920E" w:rsidR="00C27937" w:rsidRDefault="00C27937" w:rsidP="00741BED"/>
    <w:p w14:paraId="0BB3F858" w14:textId="678E2FEB" w:rsidR="00C27937" w:rsidRDefault="00C27937" w:rsidP="00741BED">
      <w:r w:rsidRPr="00C27937">
        <w:drawing>
          <wp:anchor distT="0" distB="0" distL="114300" distR="114300" simplePos="0" relativeHeight="251672576" behindDoc="0" locked="0" layoutInCell="1" allowOverlap="1" wp14:anchorId="3FFF03DF" wp14:editId="4B72D350">
            <wp:simplePos x="0" y="0"/>
            <wp:positionH relativeFrom="margin">
              <wp:align>center</wp:align>
            </wp:positionH>
            <wp:positionV relativeFrom="paragraph">
              <wp:posOffset>170835</wp:posOffset>
            </wp:positionV>
            <wp:extent cx="6875859" cy="1685925"/>
            <wp:effectExtent l="0" t="0" r="1270" b="0"/>
            <wp:wrapNone/>
            <wp:docPr id="26" name="Resim 2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descr="metin içeren bir resim&#10;&#10;Açıklama otomatik olarak oluşturuldu"/>
                    <pic:cNvPicPr/>
                  </pic:nvPicPr>
                  <pic:blipFill>
                    <a:blip r:embed="rId29">
                      <a:extLst>
                        <a:ext uri="{28A0092B-C50C-407E-A947-70E740481C1C}">
                          <a14:useLocalDpi xmlns:a14="http://schemas.microsoft.com/office/drawing/2010/main" val="0"/>
                        </a:ext>
                      </a:extLst>
                    </a:blip>
                    <a:stretch>
                      <a:fillRect/>
                    </a:stretch>
                  </pic:blipFill>
                  <pic:spPr>
                    <a:xfrm>
                      <a:off x="0" y="0"/>
                      <a:ext cx="6875859" cy="1685925"/>
                    </a:xfrm>
                    <a:prstGeom prst="rect">
                      <a:avLst/>
                    </a:prstGeom>
                  </pic:spPr>
                </pic:pic>
              </a:graphicData>
            </a:graphic>
            <wp14:sizeRelH relativeFrom="margin">
              <wp14:pctWidth>0</wp14:pctWidth>
            </wp14:sizeRelH>
            <wp14:sizeRelV relativeFrom="margin">
              <wp14:pctHeight>0</wp14:pctHeight>
            </wp14:sizeRelV>
          </wp:anchor>
        </w:drawing>
      </w:r>
    </w:p>
    <w:p w14:paraId="34DBCBB2" w14:textId="0EF4FCAD" w:rsidR="00C27937" w:rsidRDefault="00C27937" w:rsidP="00741BED"/>
    <w:p w14:paraId="5F487ABF" w14:textId="7A99E1B3" w:rsidR="00C27937" w:rsidRDefault="00C27937" w:rsidP="00741BED"/>
    <w:p w14:paraId="7C749AF1" w14:textId="206906C4" w:rsidR="00C27937" w:rsidRDefault="00C27937" w:rsidP="00741BED"/>
    <w:p w14:paraId="78354060" w14:textId="2DF3A567" w:rsidR="00C27937" w:rsidRDefault="00C27937" w:rsidP="00741BED"/>
    <w:p w14:paraId="771D2413" w14:textId="33FDEDEE" w:rsidR="00C27937" w:rsidRDefault="00C27937" w:rsidP="00741BED"/>
    <w:p w14:paraId="2F9D9536" w14:textId="4B71F29C" w:rsidR="00C27937" w:rsidRDefault="00C27937" w:rsidP="00741BED"/>
    <w:p w14:paraId="6D753B23" w14:textId="456AA035" w:rsidR="00C27937" w:rsidRDefault="00C27937" w:rsidP="00741BED"/>
    <w:p w14:paraId="2690D9B6" w14:textId="1DFCE766" w:rsidR="00C27937" w:rsidRDefault="00C27937" w:rsidP="00741BED"/>
    <w:p w14:paraId="1877B7B0" w14:textId="139B5B57" w:rsidR="00C27937" w:rsidRDefault="00C27937" w:rsidP="00741BED"/>
    <w:p w14:paraId="4A0BC56A" w14:textId="77777777" w:rsidR="00C27937" w:rsidRDefault="00C27937" w:rsidP="00741BED"/>
    <w:p w14:paraId="67A759C1" w14:textId="1A2B2838" w:rsidR="00C27937" w:rsidRDefault="00C27937" w:rsidP="00741BED"/>
    <w:p w14:paraId="23126437" w14:textId="4EF93A4A" w:rsidR="00C27937" w:rsidRDefault="00C27937" w:rsidP="00C27937">
      <w:r>
        <w:t xml:space="preserve">        </w:t>
      </w:r>
      <w:r w:rsidRPr="00C27937">
        <w:t>Toplamda 23422 adet resim buldu ve 2 adet sınıfa ayırdı, Kedi ve Köpek</w:t>
      </w:r>
      <w:r>
        <w:t>.</w:t>
      </w:r>
    </w:p>
    <w:p w14:paraId="13FEE7AD" w14:textId="77777777" w:rsidR="001009A3" w:rsidRDefault="001009A3" w:rsidP="00C27937"/>
    <w:p w14:paraId="7C104C8E" w14:textId="2F8F8AE5" w:rsidR="00C27937" w:rsidRPr="00C27937" w:rsidRDefault="00C27937" w:rsidP="00C27937">
      <w:pPr>
        <w:rPr>
          <w:b/>
          <w:bCs/>
          <w:i/>
          <w:iCs/>
          <w:color w:val="C00000"/>
        </w:rPr>
      </w:pPr>
      <w:r w:rsidRPr="00C27937">
        <w:rPr>
          <w:b/>
          <w:bCs/>
          <w:i/>
          <w:iCs/>
          <w:color w:val="C00000"/>
        </w:rPr>
        <w:t>Target size</w:t>
      </w:r>
      <w:r w:rsidRPr="00C27937">
        <w:rPr>
          <w:b/>
          <w:bCs/>
          <w:i/>
          <w:iCs/>
          <w:color w:val="C00000"/>
        </w:rPr>
        <w:t xml:space="preserve"> ‘ın belirlenmesi</w:t>
      </w:r>
    </w:p>
    <w:p w14:paraId="30D04ADC" w14:textId="77777777" w:rsidR="00C27937" w:rsidRPr="00C27937" w:rsidRDefault="00C27937" w:rsidP="00C27937">
      <w:pPr>
        <w:rPr>
          <w:b/>
          <w:bCs/>
          <w:i/>
          <w:iCs/>
          <w:color w:val="4472C4" w:themeColor="accent5"/>
        </w:rPr>
      </w:pPr>
    </w:p>
    <w:p w14:paraId="01F1F3B8" w14:textId="661D6B24" w:rsidR="00C27937" w:rsidRDefault="001009A3" w:rsidP="00C27937">
      <w:r>
        <w:t xml:space="preserve">     </w:t>
      </w:r>
      <w:r w:rsidR="00C27937">
        <w:t>Sinir ağımıza birden farklı boyutta matris veremeyiz, her matrisin aynı boyutta olması lazım.</w:t>
      </w:r>
    </w:p>
    <w:p w14:paraId="3A1F9A6F" w14:textId="1499E0D7" w:rsidR="00C27937" w:rsidRDefault="001009A3" w:rsidP="00C27937">
      <w:r>
        <w:t xml:space="preserve">     </w:t>
      </w:r>
      <w:r w:rsidR="00C27937">
        <w:t>Bazı veriler 250x200, bazıları 300x400, kimisi ise 500x650 boyutlarında.</w:t>
      </w:r>
    </w:p>
    <w:p w14:paraId="69745DD4" w14:textId="0222E2A6" w:rsidR="00C27937" w:rsidRDefault="001009A3" w:rsidP="00C27937">
      <w:r>
        <w:t xml:space="preserve">     </w:t>
      </w:r>
      <w:r w:rsidR="00C27937">
        <w:t>Bu yüzden boyutlarını tahminimce ortası olan 300x300 olarak ayarladım.</w:t>
      </w:r>
    </w:p>
    <w:p w14:paraId="43A8B265" w14:textId="77777777" w:rsidR="001009A3" w:rsidRDefault="001009A3" w:rsidP="00C27937"/>
    <w:p w14:paraId="1B0FEC58" w14:textId="4E9757B3" w:rsidR="00C27937" w:rsidRDefault="00C27937" w:rsidP="00C27937">
      <w:pPr>
        <w:rPr>
          <w:b/>
          <w:bCs/>
          <w:i/>
          <w:iCs/>
          <w:color w:val="C00000"/>
        </w:rPr>
      </w:pPr>
      <w:r w:rsidRPr="001009A3">
        <w:rPr>
          <w:b/>
          <w:bCs/>
          <w:i/>
          <w:iCs/>
          <w:color w:val="C00000"/>
        </w:rPr>
        <w:t xml:space="preserve">Batch_size </w:t>
      </w:r>
      <w:r w:rsidRPr="001009A3">
        <w:rPr>
          <w:b/>
          <w:bCs/>
          <w:i/>
          <w:iCs/>
          <w:color w:val="C00000"/>
        </w:rPr>
        <w:t>‘ın belirlenmesi</w:t>
      </w:r>
    </w:p>
    <w:p w14:paraId="1F0C4552" w14:textId="77777777" w:rsidR="001009A3" w:rsidRPr="001009A3" w:rsidRDefault="001009A3" w:rsidP="00C27937">
      <w:pPr>
        <w:rPr>
          <w:b/>
          <w:bCs/>
          <w:i/>
          <w:iCs/>
          <w:color w:val="C00000"/>
        </w:rPr>
      </w:pPr>
    </w:p>
    <w:p w14:paraId="366659FC" w14:textId="7F662512" w:rsidR="00C27937" w:rsidRDefault="001009A3" w:rsidP="00C27937">
      <w:r>
        <w:t xml:space="preserve">    </w:t>
      </w:r>
      <w:r w:rsidR="00C27937">
        <w:t xml:space="preserve"> </w:t>
      </w:r>
      <w:r w:rsidR="00C27937">
        <w:t>E</w:t>
      </w:r>
      <w:r w:rsidR="00C27937">
        <w:t>limde yaklaşık 23.000 adet veri olduğu için ve bilgisayar hafızasını çok zorlamamak için 100 yaptım.</w:t>
      </w:r>
    </w:p>
    <w:p w14:paraId="0F96E2A7" w14:textId="34CC25B8" w:rsidR="00C27937" w:rsidRDefault="00C27937" w:rsidP="00C27937"/>
    <w:p w14:paraId="16CFCFE6" w14:textId="0F5DA52B" w:rsidR="001009A3" w:rsidRDefault="001009A3" w:rsidP="00C27937">
      <w:pPr>
        <w:rPr>
          <w:b/>
          <w:bCs/>
          <w:i/>
          <w:iCs/>
          <w:color w:val="C00000"/>
        </w:rPr>
      </w:pPr>
      <w:r w:rsidRPr="001009A3">
        <w:rPr>
          <w:b/>
          <w:bCs/>
          <w:i/>
          <w:iCs/>
          <w:color w:val="C00000"/>
        </w:rPr>
        <w:t>Class mode ‘un ayarlanması</w:t>
      </w:r>
    </w:p>
    <w:p w14:paraId="16961235" w14:textId="77777777" w:rsidR="001009A3" w:rsidRPr="001009A3" w:rsidRDefault="001009A3" w:rsidP="00C27937">
      <w:pPr>
        <w:rPr>
          <w:b/>
          <w:bCs/>
          <w:i/>
          <w:iCs/>
        </w:rPr>
      </w:pPr>
    </w:p>
    <w:p w14:paraId="04B29D6D" w14:textId="16452C7C" w:rsidR="00C27937" w:rsidRDefault="001009A3" w:rsidP="00C27937">
      <w:r>
        <w:t xml:space="preserve">     </w:t>
      </w:r>
      <w:r w:rsidR="00C27937">
        <w:t>Class_mode 'u binary ayarlamamın sebebi kedi ve köpekleri karşılaştırmam. İki adet sonuç olduğu için 0 ve 1 olan binary</w:t>
      </w:r>
      <w:r>
        <w:t xml:space="preserve"> </w:t>
      </w:r>
      <w:r w:rsidR="00C27937">
        <w:t>'i kullandım.</w:t>
      </w:r>
    </w:p>
    <w:p w14:paraId="76C8517B" w14:textId="7DEAE3FA" w:rsidR="001009A3" w:rsidRDefault="001009A3" w:rsidP="00C27937"/>
    <w:p w14:paraId="3738D73F" w14:textId="5C69953B" w:rsidR="001009A3" w:rsidRDefault="001009A3" w:rsidP="00C27937"/>
    <w:p w14:paraId="598EDB43" w14:textId="77777777" w:rsidR="001009A3" w:rsidRDefault="001009A3" w:rsidP="00C27937"/>
    <w:p w14:paraId="159F9BB4" w14:textId="0B080A20" w:rsidR="001009A3" w:rsidRDefault="001009A3" w:rsidP="001009A3">
      <w:r>
        <w:t xml:space="preserve">        </w:t>
      </w:r>
      <w:r>
        <w:t>Ardından oluşan sınıfları kontrol ettim.</w:t>
      </w:r>
    </w:p>
    <w:p w14:paraId="5ED7BDF7" w14:textId="25A1CA6C" w:rsidR="001009A3" w:rsidRDefault="001009A3" w:rsidP="00C27937">
      <w:r w:rsidRPr="001009A3">
        <w:drawing>
          <wp:anchor distT="0" distB="0" distL="114300" distR="114300" simplePos="0" relativeHeight="251673600" behindDoc="0" locked="0" layoutInCell="1" allowOverlap="1" wp14:anchorId="27CB0D30" wp14:editId="2EED307A">
            <wp:simplePos x="0" y="0"/>
            <wp:positionH relativeFrom="margin">
              <wp:align>center</wp:align>
            </wp:positionH>
            <wp:positionV relativeFrom="paragraph">
              <wp:posOffset>142875</wp:posOffset>
            </wp:positionV>
            <wp:extent cx="6553200" cy="956915"/>
            <wp:effectExtent l="0" t="0" r="0" b="0"/>
            <wp:wrapNone/>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553200" cy="956915"/>
                    </a:xfrm>
                    <a:prstGeom prst="rect">
                      <a:avLst/>
                    </a:prstGeom>
                  </pic:spPr>
                </pic:pic>
              </a:graphicData>
            </a:graphic>
            <wp14:sizeRelH relativeFrom="margin">
              <wp14:pctWidth>0</wp14:pctWidth>
            </wp14:sizeRelH>
            <wp14:sizeRelV relativeFrom="margin">
              <wp14:pctHeight>0</wp14:pctHeight>
            </wp14:sizeRelV>
          </wp:anchor>
        </w:drawing>
      </w:r>
    </w:p>
    <w:p w14:paraId="7A8DE8B8" w14:textId="587E8995" w:rsidR="001009A3" w:rsidRDefault="001009A3" w:rsidP="00C27937"/>
    <w:p w14:paraId="0970F6B8" w14:textId="4DB59F4C" w:rsidR="001009A3" w:rsidRDefault="001009A3" w:rsidP="00C27937"/>
    <w:p w14:paraId="4BAD1820" w14:textId="4A836495" w:rsidR="001009A3" w:rsidRDefault="001009A3" w:rsidP="00C27937"/>
    <w:p w14:paraId="2DB6839E" w14:textId="4DE415EB" w:rsidR="001009A3" w:rsidRDefault="001009A3" w:rsidP="00C27937"/>
    <w:p w14:paraId="4229CA30" w14:textId="583E69E7" w:rsidR="001009A3" w:rsidRDefault="001009A3" w:rsidP="00C27937"/>
    <w:p w14:paraId="6D71B448" w14:textId="3E1E278A" w:rsidR="001009A3" w:rsidRDefault="001009A3" w:rsidP="00C27937"/>
    <w:p w14:paraId="25DFBCDD" w14:textId="135D3B10" w:rsidR="001009A3" w:rsidRDefault="001009A3" w:rsidP="00C27937"/>
    <w:p w14:paraId="7AAF80F1" w14:textId="39F29D3B" w:rsidR="001009A3" w:rsidRDefault="001009A3" w:rsidP="00C27937"/>
    <w:p w14:paraId="2B86A7B1" w14:textId="67DC012C" w:rsidR="001009A3" w:rsidRDefault="001009A3" w:rsidP="00C27937"/>
    <w:p w14:paraId="5F8A0F7F" w14:textId="77777777" w:rsidR="001009A3" w:rsidRDefault="001009A3" w:rsidP="001009A3"/>
    <w:p w14:paraId="3597F2ED" w14:textId="39626D17" w:rsidR="001009A3" w:rsidRDefault="001009A3" w:rsidP="00C27937">
      <w:pPr>
        <w:rPr>
          <w:b/>
          <w:bCs/>
          <w:i/>
          <w:iCs/>
          <w:color w:val="0070C0"/>
          <w:sz w:val="28"/>
          <w:szCs w:val="28"/>
        </w:rPr>
      </w:pPr>
      <w:r>
        <w:rPr>
          <w:b/>
          <w:bCs/>
          <w:i/>
          <w:iCs/>
          <w:color w:val="0070C0"/>
          <w:sz w:val="28"/>
          <w:szCs w:val="28"/>
        </w:rPr>
        <w:lastRenderedPageBreak/>
        <w:t>3.</w:t>
      </w:r>
      <w:r>
        <w:rPr>
          <w:b/>
          <w:bCs/>
          <w:i/>
          <w:iCs/>
          <w:color w:val="0070C0"/>
          <w:sz w:val="28"/>
          <w:szCs w:val="28"/>
        </w:rPr>
        <w:t>7</w:t>
      </w:r>
      <w:r>
        <w:rPr>
          <w:b/>
          <w:bCs/>
          <w:i/>
          <w:iCs/>
          <w:color w:val="0070C0"/>
          <w:sz w:val="28"/>
          <w:szCs w:val="28"/>
        </w:rPr>
        <w:t xml:space="preserve"> </w:t>
      </w:r>
      <w:r>
        <w:rPr>
          <w:b/>
          <w:bCs/>
          <w:i/>
          <w:iCs/>
          <w:color w:val="0070C0"/>
          <w:sz w:val="28"/>
          <w:szCs w:val="28"/>
        </w:rPr>
        <w:t>Modelin (Convolutional Neural Network) Oluşturulması)</w:t>
      </w:r>
    </w:p>
    <w:p w14:paraId="0FFFE4E6" w14:textId="74DD0281" w:rsidR="005F44EA" w:rsidRDefault="005F44EA" w:rsidP="00C27937">
      <w:pPr>
        <w:rPr>
          <w:b/>
          <w:bCs/>
          <w:i/>
          <w:iCs/>
          <w:color w:val="0070C0"/>
          <w:sz w:val="28"/>
          <w:szCs w:val="28"/>
        </w:rPr>
      </w:pPr>
    </w:p>
    <w:p w14:paraId="5DB5F630" w14:textId="78A12978" w:rsidR="005F44EA" w:rsidRDefault="005F44EA" w:rsidP="00C27937">
      <w:r>
        <w:t xml:space="preserve">        </w:t>
      </w:r>
      <w:r>
        <w:t>Benim verilerim görüntülerden oluştuğu için ve veriler düzensiz olduğu için CNN algoritmasını kullanmaya karar verdim.</w:t>
      </w:r>
    </w:p>
    <w:p w14:paraId="59C0CF69" w14:textId="77777777" w:rsidR="005F44EA" w:rsidRPr="005F44EA" w:rsidRDefault="005F44EA" w:rsidP="00C27937"/>
    <w:p w14:paraId="2EF2B1C2" w14:textId="77777777" w:rsidR="005F44EA" w:rsidRDefault="005F44EA" w:rsidP="005F44EA">
      <w:r>
        <w:t xml:space="preserve">        </w:t>
      </w:r>
      <w:r w:rsidRPr="005F44EA">
        <w:t xml:space="preserve">CNN genellikle görüntü işlemede kullanılan ve girdi olarak görselleri alan bir derin öğrenme algoritmasıdır. </w:t>
      </w:r>
    </w:p>
    <w:p w14:paraId="49569874" w14:textId="77777777" w:rsidR="005F44EA" w:rsidRDefault="005F44EA" w:rsidP="005F44EA"/>
    <w:p w14:paraId="5CA3DBAC" w14:textId="26E72715" w:rsidR="005F44EA" w:rsidRDefault="005F44EA" w:rsidP="005F44EA">
      <w:pPr>
        <w:pStyle w:val="ListeParagraf"/>
        <w:numPr>
          <w:ilvl w:val="0"/>
          <w:numId w:val="45"/>
        </w:numPr>
      </w:pPr>
      <w:r w:rsidRPr="005F44EA">
        <w:t>Farklı operasyonlarla görsellerdeki featureları (özellikleri) yakalayan ve onları sınıflandıran bu algoritma farklı katmanlardan oluşmaktadır.</w:t>
      </w:r>
    </w:p>
    <w:p w14:paraId="0CD30F6C" w14:textId="77777777" w:rsidR="005F44EA" w:rsidRDefault="005F44EA" w:rsidP="005F44EA">
      <w:pPr>
        <w:pStyle w:val="ListeParagraf"/>
      </w:pPr>
    </w:p>
    <w:p w14:paraId="158A2004" w14:textId="362526AA" w:rsidR="005F44EA" w:rsidRDefault="005F44EA" w:rsidP="005F44EA">
      <w:pPr>
        <w:pStyle w:val="ListeParagraf"/>
        <w:numPr>
          <w:ilvl w:val="0"/>
          <w:numId w:val="45"/>
        </w:numPr>
      </w:pPr>
      <w:r w:rsidRPr="005F44EA">
        <w:t>Convolutional Layer, Pooling ve Fully Connected olan bu katmanlardan geçen görsel, farklı işlemlere tabii tutularak derin öğrenme modeline girecek kıvama gelir.</w:t>
      </w:r>
    </w:p>
    <w:p w14:paraId="4A4907E5" w14:textId="77777777" w:rsidR="005F44EA" w:rsidRDefault="005F44EA" w:rsidP="005F44EA">
      <w:pPr>
        <w:pStyle w:val="ListeParagraf"/>
      </w:pPr>
    </w:p>
    <w:p w14:paraId="38C6FFBB" w14:textId="2C97CE7E" w:rsidR="00C81092" w:rsidRDefault="005F44EA" w:rsidP="00C81092">
      <w:pPr>
        <w:pStyle w:val="ListeParagraf"/>
        <w:numPr>
          <w:ilvl w:val="0"/>
          <w:numId w:val="45"/>
        </w:numPr>
      </w:pPr>
      <w:r w:rsidRPr="005F44EA">
        <w:t>CNN modelleri oluştururken, unstructural (düzensiz) veri ile uğraştığımızdan klasik makine öğrenmesi algoritmalarına kıyasla veri ön işleme kısmında çok uğraşmamaktayız.</w:t>
      </w:r>
    </w:p>
    <w:p w14:paraId="716F5FD4" w14:textId="77777777" w:rsidR="008C24BA" w:rsidRDefault="008C24BA" w:rsidP="008C24BA">
      <w:pPr>
        <w:pStyle w:val="ListeParagraf"/>
      </w:pPr>
    </w:p>
    <w:p w14:paraId="093E99D1" w14:textId="10693437" w:rsidR="008C24BA" w:rsidRDefault="008C24BA" w:rsidP="008C24BA">
      <w:pPr>
        <w:pStyle w:val="ListeParagraf"/>
        <w:jc w:val="center"/>
      </w:pPr>
      <w:r>
        <w:rPr>
          <w:noProof/>
        </w:rPr>
        <w:drawing>
          <wp:inline distT="0" distB="0" distL="0" distR="0" wp14:anchorId="2DB54515" wp14:editId="6FE89256">
            <wp:extent cx="2809875" cy="2053370"/>
            <wp:effectExtent l="0" t="0" r="0" b="444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20487" cy="2061125"/>
                    </a:xfrm>
                    <a:prstGeom prst="rect">
                      <a:avLst/>
                    </a:prstGeom>
                    <a:noFill/>
                  </pic:spPr>
                </pic:pic>
              </a:graphicData>
            </a:graphic>
          </wp:inline>
        </w:drawing>
      </w:r>
    </w:p>
    <w:p w14:paraId="193C0E68" w14:textId="2EAC4272" w:rsidR="008C24BA" w:rsidRDefault="008C24BA" w:rsidP="008C24BA"/>
    <w:p w14:paraId="217DDCAB" w14:textId="77777777" w:rsidR="008C24BA" w:rsidRDefault="008C24BA" w:rsidP="008C24BA"/>
    <w:p w14:paraId="29E188FF" w14:textId="1DB7A99E" w:rsidR="00C81092" w:rsidRPr="00C81092" w:rsidRDefault="00C81092" w:rsidP="00C81092">
      <w:pPr>
        <w:rPr>
          <w:b/>
          <w:bCs/>
          <w:i/>
          <w:iCs/>
          <w:color w:val="C00000"/>
          <w:sz w:val="32"/>
          <w:szCs w:val="32"/>
        </w:rPr>
      </w:pPr>
      <w:r w:rsidRPr="00C81092">
        <w:rPr>
          <w:b/>
          <w:bCs/>
          <w:i/>
          <w:iCs/>
          <w:color w:val="C00000"/>
          <w:sz w:val="32"/>
          <w:szCs w:val="32"/>
        </w:rPr>
        <w:t>Convolutional Layer</w:t>
      </w:r>
    </w:p>
    <w:p w14:paraId="63AD88B6" w14:textId="77777777" w:rsidR="00C81092" w:rsidRDefault="00C81092" w:rsidP="00C81092">
      <w:pPr>
        <w:rPr>
          <w:b/>
          <w:bCs/>
          <w:i/>
          <w:iCs/>
          <w:color w:val="0070C0"/>
          <w:sz w:val="28"/>
          <w:szCs w:val="28"/>
        </w:rPr>
      </w:pPr>
    </w:p>
    <w:p w14:paraId="4FFAAB30" w14:textId="5D6CA83A" w:rsidR="00661961" w:rsidRDefault="00C81092" w:rsidP="00C81092">
      <w:r>
        <w:t xml:space="preserve">        </w:t>
      </w:r>
      <w:r w:rsidRPr="00C81092">
        <w:t xml:space="preserve">Bu katman CNN’nin ana yapı taşıdır. Resmin özelliklerini algılamaktan sorumludur. Bu katman, görüntüdeki düşük ve yüksek seviyeli özellikleri çıkarmak için resme bazı fitreler uygular. Örneğin, bu filtre kenarları algılayacak bir filtre olabilir. </w:t>
      </w:r>
    </w:p>
    <w:p w14:paraId="2C7E9D67" w14:textId="77777777" w:rsidR="008C24BA" w:rsidRDefault="008C24BA" w:rsidP="00C81092"/>
    <w:p w14:paraId="3B5DA04C" w14:textId="695E2D13" w:rsidR="00C81092" w:rsidRPr="00661961" w:rsidRDefault="00C81092" w:rsidP="008C24BA">
      <w:pPr>
        <w:jc w:val="center"/>
      </w:pPr>
      <w:r>
        <w:rPr>
          <w:noProof/>
        </w:rPr>
        <w:drawing>
          <wp:inline distT="0" distB="0" distL="0" distR="0" wp14:anchorId="5C403D2A" wp14:editId="076C4C32">
            <wp:extent cx="3095625" cy="2260990"/>
            <wp:effectExtent l="0" t="0" r="0" b="635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12348" cy="2273204"/>
                    </a:xfrm>
                    <a:prstGeom prst="rect">
                      <a:avLst/>
                    </a:prstGeom>
                    <a:noFill/>
                    <a:ln>
                      <a:noFill/>
                    </a:ln>
                  </pic:spPr>
                </pic:pic>
              </a:graphicData>
            </a:graphic>
          </wp:inline>
        </w:drawing>
      </w:r>
    </w:p>
    <w:p w14:paraId="1C3481EF" w14:textId="77777777" w:rsidR="002A061C" w:rsidRDefault="002A061C" w:rsidP="002A061C"/>
    <w:p w14:paraId="256973E2" w14:textId="77777777" w:rsidR="002A061C" w:rsidRPr="00C81092" w:rsidRDefault="002A061C" w:rsidP="002A061C">
      <w:pPr>
        <w:rPr>
          <w:b/>
          <w:bCs/>
          <w:i/>
          <w:iCs/>
          <w:color w:val="C00000"/>
          <w:sz w:val="32"/>
          <w:szCs w:val="32"/>
        </w:rPr>
      </w:pPr>
      <w:r w:rsidRPr="002A061C">
        <w:rPr>
          <w:b/>
          <w:bCs/>
          <w:i/>
          <w:iCs/>
          <w:color w:val="C00000"/>
          <w:sz w:val="32"/>
          <w:szCs w:val="32"/>
        </w:rPr>
        <w:t>ReLU (Rectified Linear Unit) Fonksiyonu</w:t>
      </w:r>
    </w:p>
    <w:p w14:paraId="598F7892" w14:textId="77777777" w:rsidR="002A061C" w:rsidRDefault="002A061C" w:rsidP="002A061C">
      <w:pPr>
        <w:rPr>
          <w:b/>
          <w:bCs/>
          <w:i/>
          <w:iCs/>
          <w:color w:val="0070C0"/>
          <w:sz w:val="28"/>
          <w:szCs w:val="28"/>
        </w:rPr>
      </w:pPr>
    </w:p>
    <w:p w14:paraId="65A4FC63" w14:textId="77777777" w:rsidR="002A061C" w:rsidRDefault="002A061C" w:rsidP="002A061C"/>
    <w:p w14:paraId="05735D13" w14:textId="77777777" w:rsidR="002A061C" w:rsidRPr="007D0334" w:rsidRDefault="002A061C" w:rsidP="002A061C">
      <w:r>
        <w:rPr>
          <w:noProof/>
        </w:rPr>
        <w:drawing>
          <wp:inline distT="0" distB="0" distL="0" distR="0" wp14:anchorId="35C66617" wp14:editId="17473F13">
            <wp:extent cx="4762500" cy="2038350"/>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00" cy="2038350"/>
                    </a:xfrm>
                    <a:prstGeom prst="rect">
                      <a:avLst/>
                    </a:prstGeom>
                    <a:noFill/>
                  </pic:spPr>
                </pic:pic>
              </a:graphicData>
            </a:graphic>
          </wp:inline>
        </w:drawing>
      </w:r>
    </w:p>
    <w:p w14:paraId="6843452A" w14:textId="234B70A7" w:rsidR="00661961" w:rsidRDefault="00661961" w:rsidP="00661961">
      <w:pPr>
        <w:jc w:val="center"/>
        <w:rPr>
          <w:b/>
          <w:bCs/>
          <w:i/>
          <w:iCs/>
          <w:sz w:val="24"/>
          <w:szCs w:val="24"/>
        </w:rPr>
      </w:pPr>
    </w:p>
    <w:p w14:paraId="202D8BB7" w14:textId="70089129" w:rsidR="002A061C" w:rsidRDefault="002A061C" w:rsidP="00661961">
      <w:pPr>
        <w:jc w:val="center"/>
        <w:rPr>
          <w:b/>
          <w:bCs/>
          <w:i/>
          <w:iCs/>
          <w:sz w:val="24"/>
          <w:szCs w:val="24"/>
        </w:rPr>
      </w:pPr>
    </w:p>
    <w:p w14:paraId="3E757B6B" w14:textId="77777777" w:rsidR="002A061C" w:rsidRDefault="002A061C" w:rsidP="002A061C">
      <w:pPr>
        <w:rPr>
          <w:b/>
          <w:bCs/>
          <w:i/>
          <w:iCs/>
          <w:color w:val="0070C0"/>
          <w:sz w:val="28"/>
          <w:szCs w:val="28"/>
        </w:rPr>
      </w:pPr>
    </w:p>
    <w:p w14:paraId="3C0C9AED" w14:textId="22FE1F48" w:rsidR="002A061C" w:rsidRDefault="002A061C" w:rsidP="002A061C">
      <w:r>
        <w:t xml:space="preserve">        </w:t>
      </w:r>
      <w:r w:rsidRPr="002A061C">
        <w:t xml:space="preserve"> Doğrultulmuş lineer birim (rectified linear unit- RELU) doğrusal olmayan bir fonksiyondur. ReLU fonksiyonu negatif girdiler için 0 değerini alırken, x pozitif girdiler için x değerini almaktadır.</w:t>
      </w:r>
    </w:p>
    <w:p w14:paraId="0A02E2F4" w14:textId="77777777" w:rsidR="00741C2D" w:rsidRDefault="00741C2D" w:rsidP="002A061C"/>
    <w:p w14:paraId="38BCB756" w14:textId="3AD22174" w:rsidR="002A061C" w:rsidRDefault="002A061C" w:rsidP="002A061C"/>
    <w:p w14:paraId="09611EC7" w14:textId="23311960" w:rsidR="002A061C" w:rsidRDefault="002A061C" w:rsidP="002A061C">
      <w:pPr>
        <w:rPr>
          <w:b/>
          <w:bCs/>
          <w:i/>
          <w:iCs/>
          <w:color w:val="C00000"/>
          <w:sz w:val="32"/>
          <w:szCs w:val="32"/>
        </w:rPr>
      </w:pPr>
      <w:r w:rsidRPr="002A061C">
        <w:rPr>
          <w:b/>
          <w:bCs/>
          <w:i/>
          <w:iCs/>
          <w:color w:val="C00000"/>
          <w:sz w:val="32"/>
          <w:szCs w:val="32"/>
        </w:rPr>
        <w:t>Sigmoid Fonksiyonu</w:t>
      </w:r>
    </w:p>
    <w:p w14:paraId="3DCC5EB4" w14:textId="20888F64" w:rsidR="002A061C" w:rsidRDefault="002A061C" w:rsidP="002A061C">
      <w:pPr>
        <w:rPr>
          <w:b/>
          <w:bCs/>
          <w:i/>
          <w:iCs/>
          <w:color w:val="0070C0"/>
          <w:sz w:val="28"/>
          <w:szCs w:val="28"/>
        </w:rPr>
      </w:pPr>
    </w:p>
    <w:p w14:paraId="31F1C4AC" w14:textId="77777777" w:rsidR="002A061C" w:rsidRDefault="002A061C" w:rsidP="002A061C"/>
    <w:p w14:paraId="6459E3A6" w14:textId="43C76AB1" w:rsidR="002A061C" w:rsidRPr="007D0334" w:rsidRDefault="002A061C" w:rsidP="002A061C">
      <w:r>
        <w:rPr>
          <w:noProof/>
        </w:rPr>
        <w:drawing>
          <wp:inline distT="0" distB="0" distL="0" distR="0" wp14:anchorId="4B2270EC" wp14:editId="074A2DB0">
            <wp:extent cx="5162550" cy="251460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2550" cy="2514600"/>
                    </a:xfrm>
                    <a:prstGeom prst="rect">
                      <a:avLst/>
                    </a:prstGeom>
                    <a:noFill/>
                    <a:ln>
                      <a:noFill/>
                    </a:ln>
                  </pic:spPr>
                </pic:pic>
              </a:graphicData>
            </a:graphic>
          </wp:inline>
        </w:drawing>
      </w:r>
    </w:p>
    <w:p w14:paraId="677F4359" w14:textId="77777777" w:rsidR="002A061C" w:rsidRDefault="002A061C" w:rsidP="002A061C">
      <w:pPr>
        <w:jc w:val="center"/>
        <w:rPr>
          <w:b/>
          <w:bCs/>
          <w:i/>
          <w:iCs/>
          <w:sz w:val="24"/>
          <w:szCs w:val="24"/>
        </w:rPr>
      </w:pPr>
    </w:p>
    <w:p w14:paraId="1847AAB1" w14:textId="77777777" w:rsidR="002A061C" w:rsidRDefault="002A061C" w:rsidP="002A061C">
      <w:pPr>
        <w:jc w:val="center"/>
        <w:rPr>
          <w:b/>
          <w:bCs/>
          <w:i/>
          <w:iCs/>
          <w:sz w:val="24"/>
          <w:szCs w:val="24"/>
        </w:rPr>
      </w:pPr>
    </w:p>
    <w:p w14:paraId="6E5C942D" w14:textId="70AD6B8B" w:rsidR="002A061C" w:rsidRDefault="002A061C" w:rsidP="002A061C">
      <w:pPr>
        <w:rPr>
          <w:b/>
          <w:bCs/>
          <w:i/>
          <w:iCs/>
          <w:color w:val="0070C0"/>
          <w:sz w:val="28"/>
          <w:szCs w:val="28"/>
        </w:rPr>
      </w:pPr>
    </w:p>
    <w:p w14:paraId="4803B499" w14:textId="77777777" w:rsidR="002A061C" w:rsidRDefault="002A061C" w:rsidP="002A061C">
      <w:pPr>
        <w:rPr>
          <w:b/>
          <w:bCs/>
          <w:i/>
          <w:iCs/>
          <w:color w:val="0070C0"/>
          <w:sz w:val="28"/>
          <w:szCs w:val="28"/>
        </w:rPr>
      </w:pPr>
    </w:p>
    <w:p w14:paraId="18FD3A99" w14:textId="0849E685" w:rsidR="002A061C" w:rsidRDefault="002A061C" w:rsidP="002A061C">
      <w:r>
        <w:t xml:space="preserve">        </w:t>
      </w:r>
      <w:r w:rsidRPr="002A061C">
        <w:t xml:space="preserve"> En yaygın kullanılan aktivasyon fonksiyonlarından birisidir, [0,1] aralığında çıktı üretir.</w:t>
      </w:r>
    </w:p>
    <w:p w14:paraId="2A5A365C" w14:textId="77777777" w:rsidR="002A061C" w:rsidRDefault="002A061C" w:rsidP="002A061C"/>
    <w:p w14:paraId="2C90C16E" w14:textId="51342A39" w:rsidR="00661961" w:rsidRDefault="00661961" w:rsidP="005F44EA"/>
    <w:p w14:paraId="5944A1F9" w14:textId="77777777" w:rsidR="002A061C" w:rsidRDefault="002A061C" w:rsidP="005F44EA"/>
    <w:p w14:paraId="4A2B7F64" w14:textId="7C25092F" w:rsidR="00741C2D" w:rsidRDefault="00741C2D" w:rsidP="00741C2D">
      <w:pPr>
        <w:rPr>
          <w:b/>
          <w:bCs/>
          <w:i/>
          <w:iCs/>
          <w:color w:val="C00000"/>
          <w:sz w:val="32"/>
          <w:szCs w:val="32"/>
        </w:rPr>
      </w:pPr>
      <w:r w:rsidRPr="00741C2D">
        <w:rPr>
          <w:b/>
          <w:bCs/>
          <w:i/>
          <w:iCs/>
          <w:color w:val="C00000"/>
          <w:sz w:val="32"/>
          <w:szCs w:val="32"/>
        </w:rPr>
        <w:lastRenderedPageBreak/>
        <w:t>Pooling Layer</w:t>
      </w:r>
    </w:p>
    <w:p w14:paraId="33DE408B" w14:textId="77777777" w:rsidR="00741C2D" w:rsidRDefault="00741C2D" w:rsidP="00741C2D">
      <w:pPr>
        <w:rPr>
          <w:b/>
          <w:bCs/>
          <w:i/>
          <w:iCs/>
          <w:color w:val="0070C0"/>
          <w:sz w:val="28"/>
          <w:szCs w:val="28"/>
        </w:rPr>
      </w:pPr>
    </w:p>
    <w:p w14:paraId="01C2FF17" w14:textId="3F197634" w:rsidR="00741C2D" w:rsidRDefault="00741C2D" w:rsidP="00741C2D">
      <w:r>
        <w:t xml:space="preserve">        </w:t>
      </w:r>
      <w:r w:rsidRPr="00741C2D">
        <w:t>Bu katman, CovNet’teki ardışık convolutional katmanları arasına sıklıkla eklenen bir katmandır. Bu katmanın görevi, gösterimin kayma boyutunu ve ağ içindeki parametreleri ve hesaplama sayısını azaltmak içindir. Bu sayede ağdaki uyumsuzluk kontrol edilmiş olur. Birçok Pooling işlemleri vardır, fakat en popüleri max pooling’dir.</w:t>
      </w:r>
    </w:p>
    <w:p w14:paraId="30C0CE14" w14:textId="77777777" w:rsidR="00741C2D" w:rsidRDefault="00741C2D" w:rsidP="00741C2D"/>
    <w:p w14:paraId="6FAE9BFF" w14:textId="51924885" w:rsidR="00741C2D" w:rsidRDefault="00741C2D" w:rsidP="00741C2D">
      <w:pPr>
        <w:jc w:val="center"/>
      </w:pPr>
      <w:r>
        <w:rPr>
          <w:noProof/>
        </w:rPr>
        <w:drawing>
          <wp:inline distT="0" distB="0" distL="0" distR="0" wp14:anchorId="53CE34F9" wp14:editId="3A257E12">
            <wp:extent cx="4724400" cy="2085975"/>
            <wp:effectExtent l="0" t="0" r="0" b="9525"/>
            <wp:docPr id="43" name="Resim 43"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m 43" descr="tablo içeren bir resim&#10;&#10;Açıklama otomatik olarak oluşturuld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24400" cy="2085975"/>
                    </a:xfrm>
                    <a:prstGeom prst="rect">
                      <a:avLst/>
                    </a:prstGeom>
                    <a:noFill/>
                    <a:ln>
                      <a:noFill/>
                    </a:ln>
                  </pic:spPr>
                </pic:pic>
              </a:graphicData>
            </a:graphic>
          </wp:inline>
        </w:drawing>
      </w:r>
    </w:p>
    <w:p w14:paraId="73F4FEC3" w14:textId="77777777" w:rsidR="00741C2D" w:rsidRDefault="00741C2D" w:rsidP="00741C2D">
      <w:pPr>
        <w:jc w:val="center"/>
      </w:pPr>
    </w:p>
    <w:p w14:paraId="41D6343C" w14:textId="2BB6EE33" w:rsidR="00741C2D" w:rsidRDefault="00741C2D" w:rsidP="00741C2D">
      <w:r>
        <w:t xml:space="preserve">        </w:t>
      </w:r>
      <w:r w:rsidRPr="00741C2D">
        <w:t>Resimde gördüğünüz gibi, filtre, kapsadığı alandaki en büyük sayıyı alır. Bu sayede, sinir ağının doğru karar vermesi için yeterli bilgiyi içeren daha küçük çıktıları kullanmış olur.</w:t>
      </w:r>
    </w:p>
    <w:p w14:paraId="1746D62B" w14:textId="38594024" w:rsidR="00741C2D" w:rsidRDefault="00741C2D" w:rsidP="00741C2D">
      <w:pPr>
        <w:jc w:val="center"/>
      </w:pPr>
    </w:p>
    <w:p w14:paraId="52FE7553" w14:textId="77777777" w:rsidR="00741C2D" w:rsidRPr="00661961" w:rsidRDefault="00741C2D" w:rsidP="00741C2D">
      <w:pPr>
        <w:jc w:val="center"/>
      </w:pPr>
    </w:p>
    <w:p w14:paraId="5302C39A" w14:textId="1ED7A265" w:rsidR="00741C2D" w:rsidRDefault="00741C2D" w:rsidP="00741C2D">
      <w:pPr>
        <w:rPr>
          <w:b/>
          <w:bCs/>
          <w:i/>
          <w:iCs/>
          <w:color w:val="C00000"/>
          <w:sz w:val="32"/>
          <w:szCs w:val="32"/>
        </w:rPr>
      </w:pPr>
      <w:r w:rsidRPr="00741C2D">
        <w:rPr>
          <w:b/>
          <w:bCs/>
          <w:i/>
          <w:iCs/>
          <w:color w:val="C00000"/>
          <w:sz w:val="32"/>
          <w:szCs w:val="32"/>
        </w:rPr>
        <w:t>Flattening Layer</w:t>
      </w:r>
    </w:p>
    <w:p w14:paraId="517DC00D" w14:textId="77777777" w:rsidR="00741C2D" w:rsidRDefault="00741C2D" w:rsidP="00741C2D">
      <w:pPr>
        <w:rPr>
          <w:b/>
          <w:bCs/>
          <w:i/>
          <w:iCs/>
          <w:color w:val="0070C0"/>
          <w:sz w:val="28"/>
          <w:szCs w:val="28"/>
        </w:rPr>
      </w:pPr>
    </w:p>
    <w:p w14:paraId="2C16D951" w14:textId="6479F2A5" w:rsidR="00741C2D" w:rsidRDefault="00741C2D" w:rsidP="00741C2D">
      <w:r>
        <w:t xml:space="preserve">        </w:t>
      </w:r>
      <w:r w:rsidRPr="00741C2D">
        <w:t>Bu katmanın görevi basitçe, son ve en önemli katman olan Fully Connected Layer’ın girişindeki verileri hazırlamaktır. Genel olarak, sinir ağları, giriş verilerini tek boyutlu bir diziden alır. Bu sinir ağındaki veriler ise Convolutional ve Pooling katmanından gelen matrixlerin tek boyutlu diziye çevrilmiş halidir.</w:t>
      </w:r>
    </w:p>
    <w:p w14:paraId="039BC143" w14:textId="77777777" w:rsidR="00741C2D" w:rsidRDefault="00741C2D" w:rsidP="00741C2D"/>
    <w:p w14:paraId="0951C9BC" w14:textId="695BF5C5" w:rsidR="00741C2D" w:rsidRDefault="00741C2D" w:rsidP="00741C2D">
      <w:pPr>
        <w:jc w:val="center"/>
      </w:pPr>
      <w:r>
        <w:rPr>
          <w:noProof/>
        </w:rPr>
        <w:drawing>
          <wp:inline distT="0" distB="0" distL="0" distR="0" wp14:anchorId="58E4DA82" wp14:editId="04B686BF">
            <wp:extent cx="2857500" cy="2352675"/>
            <wp:effectExtent l="0" t="0" r="0" b="952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7500" cy="2352675"/>
                    </a:xfrm>
                    <a:prstGeom prst="rect">
                      <a:avLst/>
                    </a:prstGeom>
                    <a:noFill/>
                    <a:ln>
                      <a:noFill/>
                    </a:ln>
                  </pic:spPr>
                </pic:pic>
              </a:graphicData>
            </a:graphic>
          </wp:inline>
        </w:drawing>
      </w:r>
    </w:p>
    <w:p w14:paraId="21B4F316" w14:textId="77777777" w:rsidR="00741C2D" w:rsidRDefault="00741C2D" w:rsidP="00741C2D">
      <w:pPr>
        <w:jc w:val="center"/>
      </w:pPr>
    </w:p>
    <w:p w14:paraId="2E055B74" w14:textId="07F0831A" w:rsidR="00741C2D" w:rsidRDefault="00741C2D" w:rsidP="00741C2D"/>
    <w:p w14:paraId="60419239" w14:textId="2AD93D47" w:rsidR="00741C2D" w:rsidRDefault="00741C2D" w:rsidP="005F44EA"/>
    <w:p w14:paraId="6B10A9A0" w14:textId="77777777" w:rsidR="00741C2D" w:rsidRDefault="00741C2D" w:rsidP="005F44EA"/>
    <w:p w14:paraId="407047A4" w14:textId="3F0BF7CC" w:rsidR="00741C2D" w:rsidRDefault="00741C2D" w:rsidP="00741C2D">
      <w:pPr>
        <w:rPr>
          <w:b/>
          <w:bCs/>
          <w:i/>
          <w:iCs/>
          <w:color w:val="C00000"/>
          <w:sz w:val="32"/>
          <w:szCs w:val="32"/>
        </w:rPr>
      </w:pPr>
      <w:r w:rsidRPr="00741C2D">
        <w:rPr>
          <w:b/>
          <w:bCs/>
          <w:i/>
          <w:iCs/>
          <w:color w:val="C00000"/>
          <w:sz w:val="32"/>
          <w:szCs w:val="32"/>
        </w:rPr>
        <w:lastRenderedPageBreak/>
        <w:t>Fully-Connected Layer</w:t>
      </w:r>
      <w:r w:rsidR="00B22091">
        <w:rPr>
          <w:b/>
          <w:bCs/>
          <w:i/>
          <w:iCs/>
          <w:color w:val="C00000"/>
          <w:sz w:val="32"/>
          <w:szCs w:val="32"/>
        </w:rPr>
        <w:t>(Dense)</w:t>
      </w:r>
    </w:p>
    <w:p w14:paraId="65AB08D1" w14:textId="77777777" w:rsidR="00741C2D" w:rsidRDefault="00741C2D" w:rsidP="00741C2D">
      <w:pPr>
        <w:rPr>
          <w:b/>
          <w:bCs/>
          <w:i/>
          <w:iCs/>
          <w:color w:val="0070C0"/>
          <w:sz w:val="28"/>
          <w:szCs w:val="28"/>
        </w:rPr>
      </w:pPr>
    </w:p>
    <w:p w14:paraId="2E7938F1" w14:textId="76E69F5C" w:rsidR="00741C2D" w:rsidRDefault="00741C2D" w:rsidP="00741C2D">
      <w:r>
        <w:t xml:space="preserve">        Bu katman ConvNet’in son ve en önemli katmanıdır. Verileri Flattening işleminden alır ve Sinir ağı yoluyla öğrenme işlemini </w:t>
      </w:r>
      <w:r>
        <w:t>geçekleştirir.</w:t>
      </w:r>
      <w:r w:rsidR="00B22091">
        <w:t xml:space="preserve"> K</w:t>
      </w:r>
      <w:r w:rsidR="00B22091" w:rsidRPr="00B22091">
        <w:t>atmanın giriş vektöründe doğrusal bir işlemi vardır. Genellikle bunu doğrusal olmayan bir etkinleştirme işlevi izlemektedir.</w:t>
      </w:r>
    </w:p>
    <w:p w14:paraId="7B8A51A2" w14:textId="77777777" w:rsidR="00741C2D" w:rsidRDefault="00741C2D" w:rsidP="00741C2D"/>
    <w:p w14:paraId="705B9997" w14:textId="77777777" w:rsidR="00741C2D" w:rsidRDefault="00741C2D" w:rsidP="005F44EA"/>
    <w:p w14:paraId="31F25A69" w14:textId="4F0E3D89" w:rsidR="008C24BA" w:rsidRDefault="005F44EA" w:rsidP="005F44EA">
      <w:r>
        <w:t>Aşağıdaki kod modelin nasıl oluşturulacağını göstermektedir.</w:t>
      </w:r>
      <w:r w:rsidRPr="005F44EA">
        <w:t xml:space="preserve"> </w:t>
      </w:r>
    </w:p>
    <w:p w14:paraId="13F586AA" w14:textId="7D11C33F" w:rsidR="001009A3" w:rsidRDefault="005F44EA" w:rsidP="00C27937">
      <w:pPr>
        <w:rPr>
          <w:b/>
          <w:bCs/>
          <w:i/>
          <w:iCs/>
          <w:color w:val="0070C0"/>
          <w:sz w:val="28"/>
          <w:szCs w:val="28"/>
        </w:rPr>
      </w:pPr>
      <w:r w:rsidRPr="005F44EA">
        <w:rPr>
          <w:b/>
          <w:bCs/>
          <w:i/>
          <w:iCs/>
          <w:color w:val="0070C0"/>
          <w:sz w:val="28"/>
          <w:szCs w:val="28"/>
        </w:rPr>
        <w:drawing>
          <wp:anchor distT="0" distB="0" distL="114300" distR="114300" simplePos="0" relativeHeight="251674624" behindDoc="0" locked="0" layoutInCell="1" allowOverlap="1" wp14:anchorId="2A44061F" wp14:editId="445BC334">
            <wp:simplePos x="0" y="0"/>
            <wp:positionH relativeFrom="margin">
              <wp:align>center</wp:align>
            </wp:positionH>
            <wp:positionV relativeFrom="paragraph">
              <wp:posOffset>125730</wp:posOffset>
            </wp:positionV>
            <wp:extent cx="7036198" cy="2352675"/>
            <wp:effectExtent l="0" t="0" r="0" b="0"/>
            <wp:wrapNone/>
            <wp:docPr id="29" name="Resim 2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descr="metin içeren bir resim&#10;&#10;Açıklama otomatik olarak oluşturuldu"/>
                    <pic:cNvPicPr/>
                  </pic:nvPicPr>
                  <pic:blipFill>
                    <a:blip r:embed="rId37">
                      <a:extLst>
                        <a:ext uri="{28A0092B-C50C-407E-A947-70E740481C1C}">
                          <a14:useLocalDpi xmlns:a14="http://schemas.microsoft.com/office/drawing/2010/main" val="0"/>
                        </a:ext>
                      </a:extLst>
                    </a:blip>
                    <a:stretch>
                      <a:fillRect/>
                    </a:stretch>
                  </pic:blipFill>
                  <pic:spPr>
                    <a:xfrm>
                      <a:off x="0" y="0"/>
                      <a:ext cx="7036198" cy="2352675"/>
                    </a:xfrm>
                    <a:prstGeom prst="rect">
                      <a:avLst/>
                    </a:prstGeom>
                  </pic:spPr>
                </pic:pic>
              </a:graphicData>
            </a:graphic>
          </wp:anchor>
        </w:drawing>
      </w:r>
    </w:p>
    <w:p w14:paraId="0FB4B7AD" w14:textId="0F5C8D1E" w:rsidR="001009A3" w:rsidRDefault="001009A3" w:rsidP="00C27937"/>
    <w:p w14:paraId="6C9E6899" w14:textId="1FE4E150" w:rsidR="005F44EA" w:rsidRDefault="005F44EA" w:rsidP="00C27937"/>
    <w:p w14:paraId="2AA4818C" w14:textId="040A9647" w:rsidR="005F44EA" w:rsidRDefault="005F44EA" w:rsidP="00C27937"/>
    <w:p w14:paraId="2533E109" w14:textId="524CD56F" w:rsidR="005F44EA" w:rsidRDefault="005F44EA" w:rsidP="00C27937"/>
    <w:p w14:paraId="68A4E1E2" w14:textId="187A7DC9" w:rsidR="005F44EA" w:rsidRDefault="005F44EA" w:rsidP="00C27937"/>
    <w:p w14:paraId="2E3843F7" w14:textId="3F941A32" w:rsidR="005F44EA" w:rsidRDefault="005F44EA" w:rsidP="00C27937"/>
    <w:p w14:paraId="2FBDC43C" w14:textId="1E1E03FF" w:rsidR="005F44EA" w:rsidRDefault="005F44EA" w:rsidP="00C27937"/>
    <w:p w14:paraId="008C0B15" w14:textId="1791D602" w:rsidR="005F44EA" w:rsidRDefault="005F44EA" w:rsidP="00C27937"/>
    <w:p w14:paraId="50CBD91A" w14:textId="37549FA3" w:rsidR="005F44EA" w:rsidRDefault="005F44EA" w:rsidP="00C27937"/>
    <w:p w14:paraId="447D02A3" w14:textId="0ADAF991" w:rsidR="005F44EA" w:rsidRDefault="005F44EA" w:rsidP="00C27937"/>
    <w:p w14:paraId="0DA4D4B2" w14:textId="078059CE" w:rsidR="005F44EA" w:rsidRDefault="005F44EA" w:rsidP="00C27937"/>
    <w:p w14:paraId="6201DC98" w14:textId="7E160A27" w:rsidR="005F44EA" w:rsidRDefault="005F44EA" w:rsidP="00C27937"/>
    <w:p w14:paraId="2E9065B1" w14:textId="77777777" w:rsidR="00C74B58" w:rsidRDefault="00C74B58" w:rsidP="00C27937"/>
    <w:p w14:paraId="60B67E3D" w14:textId="77777777" w:rsidR="00C74B58" w:rsidRDefault="00C74B58" w:rsidP="00C74B58">
      <w:pPr>
        <w:pBdr>
          <w:bottom w:val="single" w:sz="6" w:space="1" w:color="auto"/>
        </w:pBdr>
      </w:pPr>
    </w:p>
    <w:p w14:paraId="541ED188" w14:textId="77777777" w:rsidR="00C74B58" w:rsidRDefault="00C74B58" w:rsidP="00C27937"/>
    <w:p w14:paraId="7BDFC91E" w14:textId="4ABA4B7D" w:rsidR="008C24BA" w:rsidRDefault="00741C2D" w:rsidP="00C27937">
      <w:r w:rsidRPr="00741C2D">
        <w:rPr>
          <w:color w:val="C00000"/>
        </w:rPr>
        <w:t>1. katman</w:t>
      </w:r>
      <w:r>
        <w:t xml:space="preserve"> olan </w:t>
      </w:r>
      <w:r w:rsidR="008C24BA">
        <w:t>Conv2D(</w:t>
      </w:r>
      <w:proofErr w:type="gramStart"/>
      <w:r w:rsidR="008C24BA" w:rsidRPr="008C24BA">
        <w:rPr>
          <w:color w:val="70AD47" w:themeColor="accent6"/>
        </w:rPr>
        <w:t>16</w:t>
      </w:r>
      <w:r w:rsidR="008C24BA">
        <w:t>,(</w:t>
      </w:r>
      <w:proofErr w:type="gramEnd"/>
      <w:r w:rsidR="008C24BA" w:rsidRPr="008C24BA">
        <w:rPr>
          <w:color w:val="70AD47" w:themeColor="accent6"/>
        </w:rPr>
        <w:t>3</w:t>
      </w:r>
      <w:r w:rsidR="008C24BA">
        <w:t xml:space="preserve">, </w:t>
      </w:r>
      <w:r w:rsidR="008C24BA" w:rsidRPr="008C24BA">
        <w:rPr>
          <w:color w:val="70AD47" w:themeColor="accent6"/>
        </w:rPr>
        <w:t>3</w:t>
      </w:r>
      <w:r w:rsidR="008C24BA">
        <w:t>), activation</w:t>
      </w:r>
      <w:r w:rsidR="008C24BA" w:rsidRPr="008C24BA">
        <w:rPr>
          <w:color w:val="7030A0"/>
        </w:rPr>
        <w:t>=</w:t>
      </w:r>
      <w:r w:rsidR="008C24BA" w:rsidRPr="008C24BA">
        <w:rPr>
          <w:color w:val="C45911" w:themeColor="accent2" w:themeShade="BF"/>
        </w:rPr>
        <w:t>’relu’</w:t>
      </w:r>
      <w:r w:rsidR="008C24BA">
        <w:t>, input_shape</w:t>
      </w:r>
      <w:r w:rsidR="008C24BA" w:rsidRPr="008C24BA">
        <w:rPr>
          <w:color w:val="7030A0"/>
        </w:rPr>
        <w:t>=</w:t>
      </w:r>
      <w:r w:rsidR="008C24BA">
        <w:t>(</w:t>
      </w:r>
      <w:r w:rsidR="008C24BA" w:rsidRPr="008C24BA">
        <w:rPr>
          <w:color w:val="70AD47" w:themeColor="accent6"/>
        </w:rPr>
        <w:t>300</w:t>
      </w:r>
      <w:r w:rsidR="008C24BA">
        <w:t xml:space="preserve">, </w:t>
      </w:r>
      <w:r w:rsidR="008C24BA" w:rsidRPr="008C24BA">
        <w:rPr>
          <w:color w:val="70AD47" w:themeColor="accent6"/>
        </w:rPr>
        <w:t>300</w:t>
      </w:r>
      <w:r w:rsidR="008C24BA">
        <w:t xml:space="preserve">, </w:t>
      </w:r>
      <w:r w:rsidR="008C24BA" w:rsidRPr="008C24BA">
        <w:rPr>
          <w:color w:val="70AD47" w:themeColor="accent6"/>
        </w:rPr>
        <w:t>3</w:t>
      </w:r>
      <w:r w:rsidR="008C24BA">
        <w:t>)),</w:t>
      </w:r>
    </w:p>
    <w:p w14:paraId="65F0714C" w14:textId="68C288DA" w:rsidR="00DF7393" w:rsidRDefault="00DF7393" w:rsidP="00C27937"/>
    <w:p w14:paraId="16688231" w14:textId="17B8AB7B" w:rsidR="00DF7393" w:rsidRDefault="008C24BA" w:rsidP="00DF7393">
      <w:r>
        <w:t>Bu</w:t>
      </w:r>
      <w:r w:rsidR="00DF7393">
        <w:t xml:space="preserve"> </w:t>
      </w:r>
      <w:r>
        <w:t>katmandaki</w:t>
      </w:r>
      <w:r w:rsidR="00DF7393">
        <w:t>:</w:t>
      </w:r>
    </w:p>
    <w:p w14:paraId="2AC2CE92" w14:textId="77777777" w:rsidR="00DF7393" w:rsidRDefault="00DF7393" w:rsidP="00DF7393"/>
    <w:p w14:paraId="6B1238EA" w14:textId="61ECEC78" w:rsidR="00DF7393" w:rsidRDefault="00DF7393" w:rsidP="00DF7393">
      <w:pPr>
        <w:pStyle w:val="ListeParagraf"/>
        <w:numPr>
          <w:ilvl w:val="0"/>
          <w:numId w:val="46"/>
        </w:numPr>
      </w:pPr>
      <w:r>
        <w:t>Conv2D(</w:t>
      </w:r>
      <w:proofErr w:type="gramStart"/>
      <w:r w:rsidRPr="00DF7393">
        <w:rPr>
          <w:color w:val="70AD47" w:themeColor="accent6"/>
        </w:rPr>
        <w:t>16</w:t>
      </w:r>
      <w:r>
        <w:t>,(</w:t>
      </w:r>
      <w:proofErr w:type="gramEnd"/>
      <w:r w:rsidRPr="00DF7393">
        <w:rPr>
          <w:color w:val="70AD47" w:themeColor="accent6"/>
        </w:rPr>
        <w:t>3</w:t>
      </w:r>
      <w:r>
        <w:t xml:space="preserve">, </w:t>
      </w:r>
      <w:r w:rsidRPr="00DF7393">
        <w:rPr>
          <w:color w:val="70AD47" w:themeColor="accent6"/>
        </w:rPr>
        <w:t>3</w:t>
      </w:r>
      <w:r>
        <w:t>)</w:t>
      </w:r>
      <w:r>
        <w:t xml:space="preserve"> ‘teki </w:t>
      </w:r>
      <w:r w:rsidRPr="00DF7393">
        <w:rPr>
          <w:color w:val="4472C4" w:themeColor="accent5"/>
        </w:rPr>
        <w:t>16</w:t>
      </w:r>
      <w:r>
        <w:t xml:space="preserve"> sayısı kaç adet filtreden oluşacağını belirler, </w:t>
      </w:r>
      <w:r w:rsidRPr="00DF7393">
        <w:rPr>
          <w:color w:val="4472C4" w:themeColor="accent5"/>
        </w:rPr>
        <w:t xml:space="preserve">3,3 </w:t>
      </w:r>
      <w:r>
        <w:t xml:space="preserve">sayısı filtrelerimin boyutlarını ayarlar ve aktivasyon fonksiyonu olarak </w:t>
      </w:r>
      <w:r w:rsidRPr="00DF7393">
        <w:rPr>
          <w:color w:val="C45911" w:themeColor="accent2" w:themeShade="BF"/>
        </w:rPr>
        <w:t xml:space="preserve">‘Relu’ </w:t>
      </w:r>
      <w:r>
        <w:t>‘yu kullandım.</w:t>
      </w:r>
    </w:p>
    <w:p w14:paraId="49750F92" w14:textId="77777777" w:rsidR="00DF7393" w:rsidRDefault="00DF7393" w:rsidP="00DF7393"/>
    <w:p w14:paraId="719B21CB" w14:textId="212AA273" w:rsidR="008C24BA" w:rsidRDefault="008C24BA" w:rsidP="00DF7393">
      <w:pPr>
        <w:pStyle w:val="ListeParagraf"/>
        <w:numPr>
          <w:ilvl w:val="0"/>
          <w:numId w:val="46"/>
        </w:numPr>
      </w:pPr>
      <w:proofErr w:type="gramStart"/>
      <w:r w:rsidRPr="00DF7393">
        <w:rPr>
          <w:color w:val="4472C4" w:themeColor="accent5"/>
          <w:sz w:val="24"/>
          <w:szCs w:val="24"/>
        </w:rPr>
        <w:t>input</w:t>
      </w:r>
      <w:proofErr w:type="gramEnd"/>
      <w:r w:rsidRPr="00DF7393">
        <w:rPr>
          <w:color w:val="4472C4" w:themeColor="accent5"/>
          <w:sz w:val="24"/>
          <w:szCs w:val="24"/>
        </w:rPr>
        <w:t>_shape</w:t>
      </w:r>
      <w:r w:rsidRPr="00DF7393">
        <w:rPr>
          <w:color w:val="7030A0"/>
        </w:rPr>
        <w:t>=</w:t>
      </w:r>
      <w:r>
        <w:t>(</w:t>
      </w:r>
      <w:r w:rsidRPr="00DF7393">
        <w:rPr>
          <w:color w:val="70AD47" w:themeColor="accent6"/>
        </w:rPr>
        <w:t>300</w:t>
      </w:r>
      <w:r>
        <w:t xml:space="preserve">, </w:t>
      </w:r>
      <w:r w:rsidRPr="00DF7393">
        <w:rPr>
          <w:color w:val="70AD47" w:themeColor="accent6"/>
        </w:rPr>
        <w:t>300</w:t>
      </w:r>
      <w:r>
        <w:t xml:space="preserve">, </w:t>
      </w:r>
      <w:r w:rsidRPr="00DF7393">
        <w:rPr>
          <w:color w:val="70AD47" w:themeColor="accent6"/>
        </w:rPr>
        <w:t>3</w:t>
      </w:r>
      <w:r>
        <w:t>) vermemizin sebebi resimlerimizin boyutlarının 300x300 piksel olmasından kaynaklıdır</w:t>
      </w:r>
      <w:r w:rsidR="00DF7393">
        <w:t>, sondaki 3 ise RGB’den kaynaklı ve 3 boyutlu matris kullanacağımız içindir.</w:t>
      </w:r>
    </w:p>
    <w:p w14:paraId="767C8D15" w14:textId="77777777" w:rsidR="00C74B58" w:rsidRDefault="00C74B58" w:rsidP="00C74B58">
      <w:pPr>
        <w:pBdr>
          <w:bottom w:val="single" w:sz="6" w:space="1" w:color="auto"/>
        </w:pBdr>
      </w:pPr>
    </w:p>
    <w:p w14:paraId="2C2068A3" w14:textId="77777777" w:rsidR="00C74B58" w:rsidRDefault="00C74B58" w:rsidP="00C74B58"/>
    <w:p w14:paraId="5DB19A7D" w14:textId="581070E2" w:rsidR="00741C2D" w:rsidRDefault="00741C2D" w:rsidP="00741C2D">
      <w:r w:rsidRPr="00741C2D">
        <w:rPr>
          <w:color w:val="C00000"/>
        </w:rPr>
        <w:t>2.</w:t>
      </w:r>
      <w:r w:rsidRPr="00741C2D">
        <w:rPr>
          <w:color w:val="C00000"/>
        </w:rPr>
        <w:t xml:space="preserve"> katman </w:t>
      </w:r>
      <w:r>
        <w:t xml:space="preserve">olan </w:t>
      </w:r>
      <w:r>
        <w:t>MaxPool</w:t>
      </w:r>
      <w:r>
        <w:t>2D</w:t>
      </w:r>
      <w:r>
        <w:t>(</w:t>
      </w:r>
      <w:r>
        <w:t>(</w:t>
      </w:r>
      <w:r>
        <w:rPr>
          <w:color w:val="70AD47" w:themeColor="accent6"/>
        </w:rPr>
        <w:t>2</w:t>
      </w:r>
      <w:r>
        <w:t xml:space="preserve">, </w:t>
      </w:r>
      <w:r>
        <w:rPr>
          <w:color w:val="70AD47" w:themeColor="accent6"/>
        </w:rPr>
        <w:t>2</w:t>
      </w:r>
      <w:r>
        <w:t>))</w:t>
      </w:r>
      <w:r w:rsidR="00C74B58">
        <w:t>,</w:t>
      </w:r>
    </w:p>
    <w:p w14:paraId="0180A05B" w14:textId="77777777" w:rsidR="00741C2D" w:rsidRDefault="00741C2D" w:rsidP="00741C2D"/>
    <w:p w14:paraId="3E946899" w14:textId="77777777" w:rsidR="00741C2D" w:rsidRDefault="00741C2D" w:rsidP="00741C2D">
      <w:r>
        <w:t>Bu katmandaki:</w:t>
      </w:r>
    </w:p>
    <w:p w14:paraId="5E7D8F7F" w14:textId="77777777" w:rsidR="00741C2D" w:rsidRDefault="00741C2D" w:rsidP="00741C2D"/>
    <w:p w14:paraId="11F6DF3E" w14:textId="44DC7857" w:rsidR="00741C2D" w:rsidRDefault="00741C2D" w:rsidP="00741C2D">
      <w:pPr>
        <w:pStyle w:val="ListeParagraf"/>
        <w:numPr>
          <w:ilvl w:val="0"/>
          <w:numId w:val="46"/>
        </w:numPr>
      </w:pPr>
      <w:r>
        <w:t>MaxPool2D((</w:t>
      </w:r>
      <w:r w:rsidRPr="008C24BA">
        <w:rPr>
          <w:color w:val="70AD47" w:themeColor="accent6"/>
        </w:rPr>
        <w:t>3</w:t>
      </w:r>
      <w:r>
        <w:t xml:space="preserve">, </w:t>
      </w:r>
      <w:r w:rsidRPr="008C24BA">
        <w:rPr>
          <w:color w:val="70AD47" w:themeColor="accent6"/>
        </w:rPr>
        <w:t>3</w:t>
      </w:r>
      <w:r>
        <w:t>))</w:t>
      </w:r>
      <w:r>
        <w:t xml:space="preserve"> </w:t>
      </w:r>
      <w:r>
        <w:t xml:space="preserve">‘teki </w:t>
      </w:r>
      <w:r w:rsidR="00C74B58" w:rsidRPr="00C74B58">
        <w:rPr>
          <w:color w:val="70AD47" w:themeColor="accent6"/>
        </w:rPr>
        <w:t xml:space="preserve">2,2 </w:t>
      </w:r>
      <w:r w:rsidR="00C74B58">
        <w:t>sayısı taranan matris boyutunu belirler.</w:t>
      </w:r>
    </w:p>
    <w:p w14:paraId="4F5EA07F" w14:textId="3D593C67" w:rsidR="00C74B58" w:rsidRDefault="00C74B58" w:rsidP="00C74B58"/>
    <w:p w14:paraId="236F07C6" w14:textId="77777777" w:rsidR="00C74B58" w:rsidRDefault="00C74B58" w:rsidP="00C74B58">
      <w:pPr>
        <w:pBdr>
          <w:bottom w:val="single" w:sz="6" w:space="1" w:color="auto"/>
        </w:pBdr>
      </w:pPr>
    </w:p>
    <w:p w14:paraId="1BB1D178" w14:textId="77777777" w:rsidR="00C74B58" w:rsidRDefault="00C74B58" w:rsidP="00741C2D"/>
    <w:p w14:paraId="4F19EAF9" w14:textId="749A1256" w:rsidR="008C24BA" w:rsidRDefault="00C74B58" w:rsidP="00C27937">
      <w:r w:rsidRPr="00C74B58">
        <w:rPr>
          <w:color w:val="C00000"/>
        </w:rPr>
        <w:t>3. ve 4. Katman</w:t>
      </w:r>
      <w:r>
        <w:t xml:space="preserve">, </w:t>
      </w:r>
      <w:r w:rsidRPr="00C74B58">
        <w:rPr>
          <w:color w:val="C00000"/>
        </w:rPr>
        <w:t xml:space="preserve">1. Ve 2. Katmanın </w:t>
      </w:r>
      <w:r>
        <w:t xml:space="preserve">aynısıdır. Sadece </w:t>
      </w:r>
      <w:r w:rsidRPr="00C74B58">
        <w:rPr>
          <w:color w:val="C00000"/>
        </w:rPr>
        <w:t>3. Katmandaki</w:t>
      </w:r>
      <w:r>
        <w:t xml:space="preserve"> filtre sayısı 16 yerine </w:t>
      </w:r>
      <w:r w:rsidRPr="00C74B58">
        <w:rPr>
          <w:color w:val="4472C4" w:themeColor="accent5"/>
        </w:rPr>
        <w:t>32</w:t>
      </w:r>
      <w:r>
        <w:t xml:space="preserve"> olarak belirlenmiştir.</w:t>
      </w:r>
    </w:p>
    <w:p w14:paraId="55BE61AE" w14:textId="03B6348B" w:rsidR="00C74B58" w:rsidRDefault="00C74B58" w:rsidP="00C27937"/>
    <w:p w14:paraId="2C1C12C6" w14:textId="77777777" w:rsidR="00C74B58" w:rsidRDefault="00C74B58" w:rsidP="00C74B58">
      <w:pPr>
        <w:pBdr>
          <w:bottom w:val="single" w:sz="6" w:space="1" w:color="auto"/>
        </w:pBdr>
      </w:pPr>
    </w:p>
    <w:p w14:paraId="017CEDF5" w14:textId="4597CCC5" w:rsidR="00C74B58" w:rsidRDefault="00C74B58" w:rsidP="00C74B58"/>
    <w:p w14:paraId="6B978BE3" w14:textId="77777777" w:rsidR="00B22091" w:rsidRDefault="00B22091" w:rsidP="00C74B58"/>
    <w:p w14:paraId="56A3985B" w14:textId="77777777" w:rsidR="00C74B58" w:rsidRDefault="00C74B58" w:rsidP="00C74B58">
      <w:pPr>
        <w:pBdr>
          <w:bottom w:val="single" w:sz="6" w:space="1" w:color="auto"/>
        </w:pBdr>
      </w:pPr>
    </w:p>
    <w:p w14:paraId="3FB820C1" w14:textId="4D34AF01" w:rsidR="00C74B58" w:rsidRDefault="00C74B58" w:rsidP="00C74B58"/>
    <w:p w14:paraId="792A94FF" w14:textId="77777777" w:rsidR="00C74B58" w:rsidRPr="00C74B58" w:rsidRDefault="00C74B58" w:rsidP="00C74B58"/>
    <w:p w14:paraId="121F672D" w14:textId="5AFCB76D" w:rsidR="00C74B58" w:rsidRDefault="00C74B58" w:rsidP="00C74B58">
      <w:r w:rsidRPr="00C74B58">
        <w:rPr>
          <w:color w:val="C00000"/>
        </w:rPr>
        <w:t xml:space="preserve">5. </w:t>
      </w:r>
      <w:r w:rsidRPr="00C74B58">
        <w:rPr>
          <w:color w:val="C00000"/>
        </w:rPr>
        <w:t>katman</w:t>
      </w:r>
      <w:r>
        <w:t xml:space="preserve"> olan </w:t>
      </w:r>
      <w:proofErr w:type="gramStart"/>
      <w:r>
        <w:t>Flatten(</w:t>
      </w:r>
      <w:proofErr w:type="gramEnd"/>
      <w:r>
        <w:t xml:space="preserve">), </w:t>
      </w:r>
      <w:r w:rsidRPr="00C74B58">
        <w:rPr>
          <w:color w:val="FF0000"/>
        </w:rPr>
        <w:t xml:space="preserve">Flattening Layer’ </w:t>
      </w:r>
      <w:r w:rsidRPr="00C74B58">
        <w:t>a</w:t>
      </w:r>
      <w:r w:rsidRPr="00C74B58">
        <w:rPr>
          <w:color w:val="FF0000"/>
        </w:rPr>
        <w:t xml:space="preserve"> </w:t>
      </w:r>
      <w:r>
        <w:t>örnektir</w:t>
      </w:r>
    </w:p>
    <w:p w14:paraId="00BB629A" w14:textId="77777777" w:rsidR="00C74B58" w:rsidRDefault="00C74B58" w:rsidP="00C74B58"/>
    <w:p w14:paraId="2D20807E" w14:textId="77777777" w:rsidR="00C74B58" w:rsidRDefault="00C74B58" w:rsidP="00C74B58">
      <w:pPr>
        <w:pBdr>
          <w:bottom w:val="single" w:sz="6" w:space="1" w:color="auto"/>
        </w:pBdr>
      </w:pPr>
    </w:p>
    <w:p w14:paraId="4873007E" w14:textId="4C17F7E8" w:rsidR="00C74B58" w:rsidRDefault="00C74B58" w:rsidP="00C74B58"/>
    <w:p w14:paraId="5E1063F2" w14:textId="77777777" w:rsidR="00C74B58" w:rsidRDefault="00C74B58" w:rsidP="00C74B58"/>
    <w:p w14:paraId="1706C926" w14:textId="228ED2AA" w:rsidR="00C74B58" w:rsidRDefault="00C74B58" w:rsidP="00C74B58">
      <w:r>
        <w:rPr>
          <w:color w:val="C00000"/>
        </w:rPr>
        <w:t>6</w:t>
      </w:r>
      <w:r w:rsidRPr="00741C2D">
        <w:rPr>
          <w:color w:val="C00000"/>
        </w:rPr>
        <w:t>. katman</w:t>
      </w:r>
      <w:r>
        <w:t xml:space="preserve"> olan </w:t>
      </w:r>
      <w:r>
        <w:t>Dense</w:t>
      </w:r>
      <w:r>
        <w:t>(</w:t>
      </w:r>
      <w:r w:rsidR="00B22091">
        <w:rPr>
          <w:color w:val="70AD47" w:themeColor="accent6"/>
        </w:rPr>
        <w:t>512</w:t>
      </w:r>
      <w:r>
        <w:t>), activation</w:t>
      </w:r>
      <w:r w:rsidRPr="008C24BA">
        <w:rPr>
          <w:color w:val="7030A0"/>
        </w:rPr>
        <w:t>=</w:t>
      </w:r>
      <w:r w:rsidRPr="008C24BA">
        <w:rPr>
          <w:color w:val="C45911" w:themeColor="accent2" w:themeShade="BF"/>
        </w:rPr>
        <w:t>’relu’</w:t>
      </w:r>
      <w:r w:rsidR="00B22091">
        <w:t>),</w:t>
      </w:r>
    </w:p>
    <w:p w14:paraId="7A5F6A34" w14:textId="29922CB3" w:rsidR="00C74B58" w:rsidRDefault="00C74B58" w:rsidP="00C74B58"/>
    <w:p w14:paraId="397A3DF5" w14:textId="77777777" w:rsidR="00C74B58" w:rsidRDefault="00C74B58" w:rsidP="00C74B58">
      <w:r>
        <w:t>Bu katmandaki:</w:t>
      </w:r>
    </w:p>
    <w:p w14:paraId="21A7BD97" w14:textId="77777777" w:rsidR="00C74B58" w:rsidRDefault="00C74B58" w:rsidP="00C74B58"/>
    <w:p w14:paraId="3B211EAD" w14:textId="5D174396" w:rsidR="00C74B58" w:rsidRDefault="00B22091" w:rsidP="00C74B58">
      <w:pPr>
        <w:pStyle w:val="ListeParagraf"/>
        <w:numPr>
          <w:ilvl w:val="0"/>
          <w:numId w:val="46"/>
        </w:numPr>
      </w:pPr>
      <w:proofErr w:type="gramStart"/>
      <w:r>
        <w:t>Dense(</w:t>
      </w:r>
      <w:proofErr w:type="gramEnd"/>
      <w:r>
        <w:rPr>
          <w:color w:val="70AD47" w:themeColor="accent6"/>
        </w:rPr>
        <w:t>512</w:t>
      </w:r>
      <w:r>
        <w:t>), activation</w:t>
      </w:r>
      <w:r w:rsidRPr="008C24BA">
        <w:rPr>
          <w:color w:val="7030A0"/>
        </w:rPr>
        <w:t>=</w:t>
      </w:r>
      <w:r w:rsidRPr="008C24BA">
        <w:rPr>
          <w:color w:val="C45911" w:themeColor="accent2" w:themeShade="BF"/>
        </w:rPr>
        <w:t>’relu’</w:t>
      </w:r>
      <w:r>
        <w:t>),</w:t>
      </w:r>
      <w:r>
        <w:t xml:space="preserve"> ‘teki </w:t>
      </w:r>
      <w:r w:rsidRPr="00B22091">
        <w:rPr>
          <w:color w:val="4472C4" w:themeColor="accent5"/>
        </w:rPr>
        <w:t xml:space="preserve">512 </w:t>
      </w:r>
      <w:r>
        <w:t>sayısı pozitif tamsayı olmalı ve çıktı uzayının boyutunu belirler, aktivasyon</w:t>
      </w:r>
      <w:r w:rsidR="00C74B58">
        <w:t xml:space="preserve"> fonksiyonu olarak </w:t>
      </w:r>
      <w:r w:rsidR="00C74B58" w:rsidRPr="00DF7393">
        <w:rPr>
          <w:color w:val="C45911" w:themeColor="accent2" w:themeShade="BF"/>
        </w:rPr>
        <w:t xml:space="preserve">‘Relu’ </w:t>
      </w:r>
      <w:r w:rsidR="00C74B58">
        <w:t>‘yu kullandım.</w:t>
      </w:r>
    </w:p>
    <w:p w14:paraId="00CE46C9" w14:textId="557AF050" w:rsidR="00C74B58" w:rsidRDefault="00C74B58" w:rsidP="00C74B58"/>
    <w:p w14:paraId="68621A15" w14:textId="32F4D66D" w:rsidR="00C74B58" w:rsidRDefault="00C74B58" w:rsidP="00C74B58">
      <w:pPr>
        <w:pBdr>
          <w:bottom w:val="single" w:sz="6" w:space="1" w:color="auto"/>
        </w:pBdr>
      </w:pPr>
    </w:p>
    <w:p w14:paraId="504909F6" w14:textId="77777777" w:rsidR="00B22091" w:rsidRDefault="00B22091" w:rsidP="00C74B58"/>
    <w:p w14:paraId="387BB02A" w14:textId="20CCBFC0" w:rsidR="00B22091" w:rsidRDefault="00B22091" w:rsidP="00B22091">
      <w:r>
        <w:rPr>
          <w:color w:val="C00000"/>
        </w:rPr>
        <w:t>7</w:t>
      </w:r>
      <w:r w:rsidRPr="00741C2D">
        <w:rPr>
          <w:color w:val="C00000"/>
        </w:rPr>
        <w:t>. katman</w:t>
      </w:r>
      <w:r>
        <w:t xml:space="preserve"> olan </w:t>
      </w:r>
      <w:proofErr w:type="gramStart"/>
      <w:r>
        <w:t>Dense(</w:t>
      </w:r>
      <w:proofErr w:type="gramEnd"/>
      <w:r>
        <w:rPr>
          <w:color w:val="70AD47" w:themeColor="accent6"/>
        </w:rPr>
        <w:t>1</w:t>
      </w:r>
      <w:r>
        <w:t>), activation</w:t>
      </w:r>
      <w:r w:rsidRPr="008C24BA">
        <w:rPr>
          <w:color w:val="7030A0"/>
        </w:rPr>
        <w:t>=</w:t>
      </w:r>
      <w:r w:rsidRPr="008C24BA">
        <w:rPr>
          <w:color w:val="C45911" w:themeColor="accent2" w:themeShade="BF"/>
        </w:rPr>
        <w:t>’</w:t>
      </w:r>
      <w:r>
        <w:rPr>
          <w:color w:val="C45911" w:themeColor="accent2" w:themeShade="BF"/>
        </w:rPr>
        <w:t>sigmoid</w:t>
      </w:r>
      <w:r w:rsidRPr="008C24BA">
        <w:rPr>
          <w:color w:val="C45911" w:themeColor="accent2" w:themeShade="BF"/>
        </w:rPr>
        <w:t>’</w:t>
      </w:r>
      <w:r>
        <w:t>),</w:t>
      </w:r>
    </w:p>
    <w:p w14:paraId="7C2212C5" w14:textId="6F742A09" w:rsidR="00B22091" w:rsidRDefault="00B22091" w:rsidP="00B22091"/>
    <w:p w14:paraId="423715C3" w14:textId="77777777" w:rsidR="00B22091" w:rsidRDefault="00B22091" w:rsidP="00B22091">
      <w:r>
        <w:t>Bu katmandaki:</w:t>
      </w:r>
    </w:p>
    <w:p w14:paraId="564ABFF7" w14:textId="073FEE79" w:rsidR="00B22091" w:rsidRDefault="00B22091" w:rsidP="00B22091"/>
    <w:p w14:paraId="0CB356AD" w14:textId="0A83FA8E" w:rsidR="00B22091" w:rsidRDefault="00B22091" w:rsidP="00B22091">
      <w:pPr>
        <w:pStyle w:val="ListeParagraf"/>
        <w:numPr>
          <w:ilvl w:val="0"/>
          <w:numId w:val="46"/>
        </w:numPr>
      </w:pPr>
      <w:proofErr w:type="gramStart"/>
      <w:r>
        <w:t>Dense(</w:t>
      </w:r>
      <w:proofErr w:type="gramEnd"/>
      <w:r>
        <w:rPr>
          <w:color w:val="70AD47" w:themeColor="accent6"/>
        </w:rPr>
        <w:t>1</w:t>
      </w:r>
      <w:r>
        <w:t>), activation</w:t>
      </w:r>
      <w:r w:rsidRPr="008C24BA">
        <w:rPr>
          <w:color w:val="7030A0"/>
        </w:rPr>
        <w:t>=</w:t>
      </w:r>
      <w:r w:rsidRPr="008C24BA">
        <w:rPr>
          <w:color w:val="C45911" w:themeColor="accent2" w:themeShade="BF"/>
        </w:rPr>
        <w:t>’</w:t>
      </w:r>
      <w:r>
        <w:rPr>
          <w:color w:val="C45911" w:themeColor="accent2" w:themeShade="BF"/>
        </w:rPr>
        <w:t>sigmoid</w:t>
      </w:r>
      <w:r w:rsidRPr="008C24BA">
        <w:rPr>
          <w:color w:val="C45911" w:themeColor="accent2" w:themeShade="BF"/>
        </w:rPr>
        <w:t>’</w:t>
      </w:r>
      <w:r>
        <w:t xml:space="preserve">), ‘teki </w:t>
      </w:r>
      <w:r>
        <w:rPr>
          <w:color w:val="4472C4" w:themeColor="accent5"/>
        </w:rPr>
        <w:t>1</w:t>
      </w:r>
      <w:r w:rsidRPr="00B22091">
        <w:rPr>
          <w:color w:val="4472C4" w:themeColor="accent5"/>
        </w:rPr>
        <w:t xml:space="preserve"> </w:t>
      </w:r>
      <w:r>
        <w:t xml:space="preserve">sayısı pozitif tamsayı olmalı ve çıktı uzayının boyutunu belirler, aktivasyon fonksiyonu olarak </w:t>
      </w:r>
      <w:r w:rsidRPr="00DF7393">
        <w:rPr>
          <w:color w:val="C45911" w:themeColor="accent2" w:themeShade="BF"/>
        </w:rPr>
        <w:t>‘</w:t>
      </w:r>
      <w:r>
        <w:rPr>
          <w:color w:val="C45911" w:themeColor="accent2" w:themeShade="BF"/>
        </w:rPr>
        <w:t>sigmoid</w:t>
      </w:r>
      <w:r w:rsidRPr="00DF7393">
        <w:rPr>
          <w:color w:val="C45911" w:themeColor="accent2" w:themeShade="BF"/>
        </w:rPr>
        <w:t xml:space="preserve">’ </w:t>
      </w:r>
      <w:r>
        <w:t>‘</w:t>
      </w:r>
      <w:r>
        <w:t>i</w:t>
      </w:r>
      <w:r>
        <w:t xml:space="preserve"> kullandım.</w:t>
      </w:r>
    </w:p>
    <w:p w14:paraId="042FD11D" w14:textId="49FDF87E" w:rsidR="00B22091" w:rsidRDefault="00B22091" w:rsidP="00B22091">
      <w:pPr>
        <w:pBdr>
          <w:bottom w:val="single" w:sz="6" w:space="1" w:color="auto"/>
        </w:pBdr>
      </w:pPr>
    </w:p>
    <w:p w14:paraId="7EC54517" w14:textId="77777777" w:rsidR="00B22091" w:rsidRDefault="00B22091" w:rsidP="00C27937"/>
    <w:p w14:paraId="4D961CA9" w14:textId="375317B3" w:rsidR="00B22091" w:rsidRDefault="00B22091" w:rsidP="00B22091">
      <w:pPr>
        <w:rPr>
          <w:b/>
          <w:bCs/>
          <w:i/>
          <w:iCs/>
          <w:color w:val="0070C0"/>
          <w:sz w:val="28"/>
          <w:szCs w:val="28"/>
        </w:rPr>
      </w:pPr>
      <w:r>
        <w:rPr>
          <w:b/>
          <w:bCs/>
          <w:i/>
          <w:iCs/>
          <w:color w:val="0070C0"/>
          <w:sz w:val="28"/>
          <w:szCs w:val="28"/>
        </w:rPr>
        <w:t>3.</w:t>
      </w:r>
      <w:r>
        <w:rPr>
          <w:b/>
          <w:bCs/>
          <w:i/>
          <w:iCs/>
          <w:color w:val="0070C0"/>
          <w:sz w:val="28"/>
          <w:szCs w:val="28"/>
        </w:rPr>
        <w:t>8</w:t>
      </w:r>
      <w:r>
        <w:rPr>
          <w:b/>
          <w:bCs/>
          <w:i/>
          <w:iCs/>
          <w:color w:val="0070C0"/>
          <w:sz w:val="28"/>
          <w:szCs w:val="28"/>
        </w:rPr>
        <w:t xml:space="preserve"> Modelin </w:t>
      </w:r>
      <w:r>
        <w:rPr>
          <w:b/>
          <w:bCs/>
          <w:i/>
          <w:iCs/>
          <w:color w:val="0070C0"/>
          <w:sz w:val="28"/>
          <w:szCs w:val="28"/>
        </w:rPr>
        <w:t>Eğitilmesi</w:t>
      </w:r>
    </w:p>
    <w:p w14:paraId="12D668E6" w14:textId="77777777" w:rsidR="00B22091" w:rsidRDefault="00B22091" w:rsidP="00B22091">
      <w:pPr>
        <w:rPr>
          <w:b/>
          <w:bCs/>
          <w:i/>
          <w:iCs/>
          <w:color w:val="0070C0"/>
          <w:sz w:val="28"/>
          <w:szCs w:val="28"/>
        </w:rPr>
      </w:pPr>
    </w:p>
    <w:p w14:paraId="4452B41B" w14:textId="31E64088" w:rsidR="00B22091" w:rsidRDefault="00B22091" w:rsidP="00B22091">
      <w:r>
        <w:t xml:space="preserve">        Modelin eğitimi yaklaşık 90 dakika sürdü. Elimde 23000 adet resim olması, milyonlarca RGB verisi ve yüksek miktarda katman olması sebebiyle uzun sürmüş olabilir.</w:t>
      </w:r>
    </w:p>
    <w:p w14:paraId="33D43BB6" w14:textId="23869816" w:rsidR="00B22091" w:rsidRDefault="00B22091" w:rsidP="00B22091"/>
    <w:p w14:paraId="37F580CD" w14:textId="00620FBD" w:rsidR="00B22091" w:rsidRDefault="00B22091" w:rsidP="00B22091">
      <w:pPr>
        <w:jc w:val="center"/>
      </w:pPr>
      <w:r>
        <w:t xml:space="preserve">Bilgisayarımdan ötürü sıkıntı olduğunu düşünmüyorum çünkü en yeni sistemlerden birine sahibim; </w:t>
      </w:r>
      <w:r w:rsidRPr="00B22091">
        <w:rPr>
          <w:b/>
          <w:bCs/>
          <w:color w:val="ED7D31" w:themeColor="accent2"/>
        </w:rPr>
        <w:t xml:space="preserve">İşlemci </w:t>
      </w:r>
      <w:r>
        <w:t xml:space="preserve">= </w:t>
      </w:r>
      <w:proofErr w:type="spellStart"/>
      <w:r>
        <w:t>Ryzen</w:t>
      </w:r>
      <w:proofErr w:type="spellEnd"/>
      <w:r>
        <w:t xml:space="preserve"> 9 5900X </w:t>
      </w:r>
      <w:r>
        <w:t xml:space="preserve">                              </w:t>
      </w:r>
      <w:r w:rsidRPr="00B22091">
        <w:rPr>
          <w:b/>
          <w:bCs/>
          <w:color w:val="70AD47" w:themeColor="accent6"/>
        </w:rPr>
        <w:t>Ekran kartı</w:t>
      </w:r>
      <w:r w:rsidRPr="00B22091">
        <w:rPr>
          <w:color w:val="70AD47" w:themeColor="accent6"/>
        </w:rPr>
        <w:t xml:space="preserve"> </w:t>
      </w:r>
      <w:r>
        <w:t xml:space="preserve">= </w:t>
      </w:r>
      <w:proofErr w:type="spellStart"/>
      <w:r>
        <w:t>Nvidia</w:t>
      </w:r>
      <w:proofErr w:type="spellEnd"/>
      <w:r>
        <w:t xml:space="preserve"> RTX 3080</w:t>
      </w:r>
    </w:p>
    <w:p w14:paraId="332C11C3" w14:textId="09E61C91" w:rsidR="00B22091" w:rsidRDefault="00B22091" w:rsidP="00C27937">
      <w:r w:rsidRPr="00B22091">
        <w:drawing>
          <wp:anchor distT="0" distB="0" distL="114300" distR="114300" simplePos="0" relativeHeight="251675648" behindDoc="0" locked="0" layoutInCell="1" allowOverlap="1" wp14:anchorId="45D875C2" wp14:editId="3B7B09C0">
            <wp:simplePos x="0" y="0"/>
            <wp:positionH relativeFrom="margin">
              <wp:posOffset>-2540</wp:posOffset>
            </wp:positionH>
            <wp:positionV relativeFrom="paragraph">
              <wp:posOffset>69215</wp:posOffset>
            </wp:positionV>
            <wp:extent cx="5619750" cy="4042659"/>
            <wp:effectExtent l="0" t="0" r="0" b="0"/>
            <wp:wrapNone/>
            <wp:docPr id="46" name="Resim 46"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sim 46" descr="tablo içeren bir resim&#10;&#10;Açıklama otomatik olarak oluşturuldu"/>
                    <pic:cNvPicPr/>
                  </pic:nvPicPr>
                  <pic:blipFill>
                    <a:blip r:embed="rId38">
                      <a:extLst>
                        <a:ext uri="{28A0092B-C50C-407E-A947-70E740481C1C}">
                          <a14:useLocalDpi xmlns:a14="http://schemas.microsoft.com/office/drawing/2010/main" val="0"/>
                        </a:ext>
                      </a:extLst>
                    </a:blip>
                    <a:stretch>
                      <a:fillRect/>
                    </a:stretch>
                  </pic:blipFill>
                  <pic:spPr>
                    <a:xfrm>
                      <a:off x="0" y="0"/>
                      <a:ext cx="5619750" cy="4042659"/>
                    </a:xfrm>
                    <a:prstGeom prst="rect">
                      <a:avLst/>
                    </a:prstGeom>
                  </pic:spPr>
                </pic:pic>
              </a:graphicData>
            </a:graphic>
            <wp14:sizeRelH relativeFrom="margin">
              <wp14:pctWidth>0</wp14:pctWidth>
            </wp14:sizeRelH>
            <wp14:sizeRelV relativeFrom="margin">
              <wp14:pctHeight>0</wp14:pctHeight>
            </wp14:sizeRelV>
          </wp:anchor>
        </w:drawing>
      </w:r>
    </w:p>
    <w:p w14:paraId="03F73DBB" w14:textId="5BE29475" w:rsidR="00B22091" w:rsidRDefault="00B22091" w:rsidP="00C27937"/>
    <w:p w14:paraId="1E6625AC" w14:textId="067F7239" w:rsidR="00B22091" w:rsidRDefault="00B22091" w:rsidP="00C27937"/>
    <w:p w14:paraId="624DBA50" w14:textId="5AF18573" w:rsidR="00B22091" w:rsidRDefault="00B22091" w:rsidP="00C27937"/>
    <w:p w14:paraId="7E996650" w14:textId="5DF70D96" w:rsidR="00B22091" w:rsidRDefault="00B22091" w:rsidP="00C27937"/>
    <w:p w14:paraId="69D11D83" w14:textId="16662B9F" w:rsidR="00B22091" w:rsidRDefault="00B22091" w:rsidP="00C27937"/>
    <w:p w14:paraId="68A41DFE" w14:textId="7B1F920E" w:rsidR="00B22091" w:rsidRDefault="00B22091" w:rsidP="00C27937"/>
    <w:p w14:paraId="05331BCD" w14:textId="14BE2C91" w:rsidR="00B22091" w:rsidRDefault="00B22091" w:rsidP="00C27937"/>
    <w:p w14:paraId="5EC066C7" w14:textId="1633D1AA" w:rsidR="00B22091" w:rsidRDefault="00B22091" w:rsidP="00C27937"/>
    <w:p w14:paraId="5CFF136A" w14:textId="4098AD3D" w:rsidR="00B22091" w:rsidRDefault="00B22091" w:rsidP="00C27937"/>
    <w:p w14:paraId="3C3ACDEF" w14:textId="36FB1C52" w:rsidR="00B22091" w:rsidRDefault="00B22091" w:rsidP="00C27937"/>
    <w:p w14:paraId="5A7A4F1A" w14:textId="21398611" w:rsidR="00B22091" w:rsidRDefault="00B22091" w:rsidP="00C27937"/>
    <w:p w14:paraId="36D90A0D" w14:textId="3F636053" w:rsidR="00B22091" w:rsidRDefault="00B22091" w:rsidP="00C27937"/>
    <w:p w14:paraId="6273348E" w14:textId="78B414B5" w:rsidR="00B22091" w:rsidRDefault="00B22091" w:rsidP="00C27937"/>
    <w:p w14:paraId="2F8B5DE3" w14:textId="109DAA4E" w:rsidR="00B22091" w:rsidRDefault="00B22091" w:rsidP="00C27937"/>
    <w:p w14:paraId="0B9B27D7" w14:textId="5A540ABE" w:rsidR="00B22091" w:rsidRDefault="00B22091" w:rsidP="00C27937"/>
    <w:p w14:paraId="11EC67BF" w14:textId="3554B612" w:rsidR="00B22091" w:rsidRDefault="00B22091" w:rsidP="00C27937"/>
    <w:p w14:paraId="0DD9A669" w14:textId="16C55BCD" w:rsidR="00B22091" w:rsidRDefault="00B22091" w:rsidP="00C27937"/>
    <w:p w14:paraId="7839904C" w14:textId="64350BEA" w:rsidR="00B22091" w:rsidRDefault="00B22091" w:rsidP="00B22091">
      <w:r>
        <w:lastRenderedPageBreak/>
        <w:t xml:space="preserve">        </w:t>
      </w:r>
      <w:r>
        <w:t xml:space="preserve">Modelimiz başlangıçta </w:t>
      </w:r>
      <w:r w:rsidRPr="00B22091">
        <w:rPr>
          <w:b/>
          <w:bCs/>
          <w:color w:val="FF0000"/>
        </w:rPr>
        <w:t>0.66</w:t>
      </w:r>
      <w:r w:rsidRPr="00B22091">
        <w:rPr>
          <w:color w:val="FF0000"/>
        </w:rPr>
        <w:t xml:space="preserve"> </w:t>
      </w:r>
      <w:r>
        <w:t xml:space="preserve">oran ile başlarken ilerledikçe </w:t>
      </w:r>
      <w:r w:rsidRPr="00B22091">
        <w:rPr>
          <w:b/>
          <w:bCs/>
          <w:color w:val="70AD47" w:themeColor="accent6"/>
        </w:rPr>
        <w:t>0.9860</w:t>
      </w:r>
      <w:r>
        <w:t xml:space="preserve"> oranında bir </w:t>
      </w:r>
      <w:r w:rsidRPr="00B22091">
        <w:rPr>
          <w:color w:val="4472C4" w:themeColor="accent5"/>
        </w:rPr>
        <w:t>accuracy</w:t>
      </w:r>
      <w:r>
        <w:t xml:space="preserve"> ‘ye ulaştı</w:t>
      </w:r>
      <w:r>
        <w:t>.</w:t>
      </w:r>
      <w:r>
        <w:t xml:space="preserve"> Bu oran çok mükemmel bir oran ve </w:t>
      </w:r>
      <w:r w:rsidRPr="00B22091">
        <w:rPr>
          <w:color w:val="4472C4" w:themeColor="accent5"/>
        </w:rPr>
        <w:t xml:space="preserve">val_accuracy </w:t>
      </w:r>
      <w:r>
        <w:t xml:space="preserve">‘nin </w:t>
      </w:r>
      <w:r w:rsidRPr="00B22091">
        <w:rPr>
          <w:b/>
          <w:bCs/>
          <w:color w:val="70AD47" w:themeColor="accent6"/>
        </w:rPr>
        <w:t>0,9997</w:t>
      </w:r>
      <w:r>
        <w:rPr>
          <w:b/>
          <w:bCs/>
          <w:color w:val="70AD47" w:themeColor="accent6"/>
        </w:rPr>
        <w:t xml:space="preserve"> </w:t>
      </w:r>
      <w:r>
        <w:t>çıkması modelimizin ezberden çok gerçekten doğru öğrendiğini gösteriyor.</w:t>
      </w:r>
    </w:p>
    <w:p w14:paraId="6216F469" w14:textId="77777777" w:rsidR="00B22091" w:rsidRDefault="00B22091" w:rsidP="00B22091"/>
    <w:p w14:paraId="2C5F94CD" w14:textId="77777777" w:rsidR="00B22091" w:rsidRDefault="00B22091" w:rsidP="00C27937"/>
    <w:p w14:paraId="78DB4066" w14:textId="2914E51A" w:rsidR="00B22091" w:rsidRDefault="00B22091" w:rsidP="00B22091">
      <w:pPr>
        <w:rPr>
          <w:b/>
          <w:bCs/>
          <w:i/>
          <w:iCs/>
          <w:color w:val="0070C0"/>
          <w:sz w:val="28"/>
          <w:szCs w:val="28"/>
        </w:rPr>
      </w:pPr>
      <w:r>
        <w:rPr>
          <w:b/>
          <w:bCs/>
          <w:i/>
          <w:iCs/>
          <w:color w:val="0070C0"/>
          <w:sz w:val="28"/>
          <w:szCs w:val="28"/>
        </w:rPr>
        <w:t>3.</w:t>
      </w:r>
      <w:r>
        <w:rPr>
          <w:b/>
          <w:bCs/>
          <w:i/>
          <w:iCs/>
          <w:color w:val="0070C0"/>
          <w:sz w:val="28"/>
          <w:szCs w:val="28"/>
        </w:rPr>
        <w:t>9</w:t>
      </w:r>
      <w:r>
        <w:rPr>
          <w:b/>
          <w:bCs/>
          <w:i/>
          <w:iCs/>
          <w:color w:val="0070C0"/>
          <w:sz w:val="28"/>
          <w:szCs w:val="28"/>
        </w:rPr>
        <w:t xml:space="preserve"> </w:t>
      </w:r>
      <w:r>
        <w:rPr>
          <w:b/>
          <w:bCs/>
          <w:i/>
          <w:iCs/>
          <w:color w:val="0070C0"/>
          <w:sz w:val="28"/>
          <w:szCs w:val="28"/>
        </w:rPr>
        <w:t>Eğitimden sonra oluşan çıktıların kontrol edilmesi</w:t>
      </w:r>
    </w:p>
    <w:p w14:paraId="441B3E06" w14:textId="3A850B81" w:rsidR="00B22091" w:rsidRDefault="00B22091" w:rsidP="00B22091">
      <w:r w:rsidRPr="00B22091">
        <w:drawing>
          <wp:anchor distT="0" distB="0" distL="114300" distR="114300" simplePos="0" relativeHeight="251676672" behindDoc="0" locked="0" layoutInCell="1" allowOverlap="1" wp14:anchorId="3EA10048" wp14:editId="1D171A26">
            <wp:simplePos x="0" y="0"/>
            <wp:positionH relativeFrom="page">
              <wp:align>right</wp:align>
            </wp:positionH>
            <wp:positionV relativeFrom="paragraph">
              <wp:posOffset>205105</wp:posOffset>
            </wp:positionV>
            <wp:extent cx="7299565" cy="514350"/>
            <wp:effectExtent l="0" t="0" r="0" b="0"/>
            <wp:wrapNone/>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299565" cy="514350"/>
                    </a:xfrm>
                    <a:prstGeom prst="rect">
                      <a:avLst/>
                    </a:prstGeom>
                  </pic:spPr>
                </pic:pic>
              </a:graphicData>
            </a:graphic>
          </wp:anchor>
        </w:drawing>
      </w:r>
    </w:p>
    <w:p w14:paraId="0006D12B" w14:textId="77777777" w:rsidR="00B22091" w:rsidRDefault="00B22091" w:rsidP="00B22091">
      <w:pPr>
        <w:rPr>
          <w:sz w:val="24"/>
          <w:szCs w:val="24"/>
        </w:rPr>
      </w:pPr>
    </w:p>
    <w:p w14:paraId="5F58FECB" w14:textId="74339DCA" w:rsidR="00B22091" w:rsidRDefault="00B22091" w:rsidP="00B22091">
      <w:pPr>
        <w:rPr>
          <w:sz w:val="24"/>
          <w:szCs w:val="24"/>
        </w:rPr>
      </w:pPr>
    </w:p>
    <w:p w14:paraId="7B394BBC" w14:textId="601B6727" w:rsidR="00B22091" w:rsidRDefault="00B22091" w:rsidP="00B22091">
      <w:pPr>
        <w:rPr>
          <w:sz w:val="24"/>
          <w:szCs w:val="24"/>
        </w:rPr>
      </w:pPr>
    </w:p>
    <w:p w14:paraId="774DE605" w14:textId="77777777" w:rsidR="00B22091" w:rsidRPr="00B22091" w:rsidRDefault="00B22091" w:rsidP="00B22091">
      <w:pPr>
        <w:rPr>
          <w:sz w:val="24"/>
          <w:szCs w:val="24"/>
        </w:rPr>
      </w:pPr>
    </w:p>
    <w:p w14:paraId="0A99C563" w14:textId="01634A04" w:rsidR="00B22091" w:rsidRDefault="00B22091" w:rsidP="00B22091">
      <w:r>
        <w:t xml:space="preserve">        </w:t>
      </w:r>
      <w:r>
        <w:t>Eğer sonuç kedi ise 0, köpek ise 1 döndürecek.</w:t>
      </w:r>
    </w:p>
    <w:p w14:paraId="27A81324" w14:textId="75F30A44" w:rsidR="00B22091" w:rsidRDefault="00B22091" w:rsidP="00B22091">
      <w:pPr>
        <w:rPr>
          <w:sz w:val="24"/>
          <w:szCs w:val="24"/>
        </w:rPr>
      </w:pPr>
    </w:p>
    <w:p w14:paraId="07DDC9C5" w14:textId="62922FCE" w:rsidR="00B22091" w:rsidRDefault="00B22091" w:rsidP="00B22091">
      <w:pPr>
        <w:rPr>
          <w:sz w:val="24"/>
          <w:szCs w:val="24"/>
        </w:rPr>
      </w:pPr>
    </w:p>
    <w:p w14:paraId="1D40D63E" w14:textId="5B67CB48" w:rsidR="00B22091" w:rsidRDefault="00B22091" w:rsidP="00B22091">
      <w:pPr>
        <w:rPr>
          <w:sz w:val="24"/>
          <w:szCs w:val="24"/>
        </w:rPr>
      </w:pPr>
    </w:p>
    <w:p w14:paraId="6127CA0F" w14:textId="49C8CC7D" w:rsidR="00B22091" w:rsidRPr="00B22091" w:rsidRDefault="00B22091" w:rsidP="00B22091">
      <w:pPr>
        <w:pStyle w:val="ListeParagraf"/>
        <w:numPr>
          <w:ilvl w:val="0"/>
          <w:numId w:val="37"/>
        </w:numPr>
        <w:rPr>
          <w:b/>
          <w:bCs/>
          <w:sz w:val="36"/>
          <w:szCs w:val="36"/>
        </w:rPr>
      </w:pPr>
      <w:r>
        <w:rPr>
          <w:b/>
          <w:bCs/>
          <w:sz w:val="36"/>
          <w:szCs w:val="36"/>
        </w:rPr>
        <w:t>Modelin Test Edilmesi</w:t>
      </w:r>
    </w:p>
    <w:p w14:paraId="4E7F7944" w14:textId="77777777" w:rsidR="00B22091" w:rsidRDefault="00B22091" w:rsidP="00B22091">
      <w:pPr>
        <w:ind w:firstLine="720"/>
        <w:rPr>
          <w:b/>
          <w:bCs/>
          <w:sz w:val="28"/>
          <w:szCs w:val="28"/>
        </w:rPr>
      </w:pPr>
    </w:p>
    <w:p w14:paraId="5DCB92D0" w14:textId="4AFBA87A" w:rsidR="00B22091" w:rsidRDefault="00B22091" w:rsidP="00B22091">
      <w:r>
        <w:t xml:space="preserve">        </w:t>
      </w:r>
      <w:r>
        <w:t>Aşağıdaki kod ile ‘testing’ dizininde bulunan resimlerin oluşturulan model ile test edilmesini içerir.</w:t>
      </w:r>
    </w:p>
    <w:p w14:paraId="06D7D717" w14:textId="21633F1C" w:rsidR="00B22091" w:rsidRDefault="00B22091" w:rsidP="00B22091"/>
    <w:p w14:paraId="7778E006" w14:textId="45CAD8F6" w:rsidR="00B22091" w:rsidRDefault="00B22091" w:rsidP="00B22091">
      <w:r w:rsidRPr="00B22091">
        <w:drawing>
          <wp:inline distT="0" distB="0" distL="0" distR="0" wp14:anchorId="11F22C10" wp14:editId="1AC7D679">
            <wp:extent cx="5731510" cy="4555490"/>
            <wp:effectExtent l="0" t="0" r="2540" b="0"/>
            <wp:docPr id="48" name="Resim 4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sim 48" descr="metin içeren bir resim&#10;&#10;Açıklama otomatik olarak oluşturuldu"/>
                    <pic:cNvPicPr/>
                  </pic:nvPicPr>
                  <pic:blipFill>
                    <a:blip r:embed="rId40"/>
                    <a:stretch>
                      <a:fillRect/>
                    </a:stretch>
                  </pic:blipFill>
                  <pic:spPr>
                    <a:xfrm>
                      <a:off x="0" y="0"/>
                      <a:ext cx="5731510" cy="4555490"/>
                    </a:xfrm>
                    <a:prstGeom prst="rect">
                      <a:avLst/>
                    </a:prstGeom>
                  </pic:spPr>
                </pic:pic>
              </a:graphicData>
            </a:graphic>
          </wp:inline>
        </w:drawing>
      </w:r>
    </w:p>
    <w:p w14:paraId="62BAD0ED" w14:textId="77777777" w:rsidR="00B22091" w:rsidRDefault="00B22091" w:rsidP="00B22091"/>
    <w:p w14:paraId="33EDFE92" w14:textId="044AB061" w:rsidR="00B22091" w:rsidRDefault="00B22091" w:rsidP="00B22091">
      <w:r>
        <w:t xml:space="preserve">         </w:t>
      </w:r>
      <w:r>
        <w:t>Model test ettikten sonra eğer sonuç 0 ile “</w:t>
      </w:r>
      <w:proofErr w:type="spellStart"/>
      <w:r>
        <w:t>This</w:t>
      </w:r>
      <w:proofErr w:type="spellEnd"/>
      <w:r>
        <w:t xml:space="preserve"> is a CAT!” yazdırıyoruz.</w:t>
      </w:r>
    </w:p>
    <w:p w14:paraId="175003D5" w14:textId="337B284A" w:rsidR="00B22091" w:rsidRDefault="00B22091" w:rsidP="00C27937">
      <w:r>
        <w:t>Fakat sonuç 1 ise yani else, “</w:t>
      </w:r>
      <w:proofErr w:type="spellStart"/>
      <w:r>
        <w:t>This</w:t>
      </w:r>
      <w:proofErr w:type="spellEnd"/>
      <w:r>
        <w:t xml:space="preserve"> is a DOG!” yazdırıyoruz.</w:t>
      </w:r>
    </w:p>
    <w:sectPr w:rsidR="00B22091" w:rsidSect="004E108E">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FA6F5" w14:textId="77777777" w:rsidR="00BF1044" w:rsidRDefault="00BF1044" w:rsidP="001D69EE">
      <w:r>
        <w:separator/>
      </w:r>
    </w:p>
  </w:endnote>
  <w:endnote w:type="continuationSeparator" w:id="0">
    <w:p w14:paraId="402B6A5F" w14:textId="77777777" w:rsidR="00BF1044" w:rsidRDefault="00BF1044" w:rsidP="001D69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B85C1" w14:textId="77777777" w:rsidR="00BF1044" w:rsidRDefault="00BF1044" w:rsidP="001D69EE">
      <w:r>
        <w:separator/>
      </w:r>
    </w:p>
  </w:footnote>
  <w:footnote w:type="continuationSeparator" w:id="0">
    <w:p w14:paraId="0323FAC1" w14:textId="77777777" w:rsidR="00BF1044" w:rsidRDefault="00BF1044" w:rsidP="001D69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DDA895E"/>
    <w:lvl w:ilvl="0">
      <w:start w:val="1"/>
      <w:numFmt w:val="decimal"/>
      <w:pStyle w:val="ListeNumaras5"/>
      <w:lvlText w:val="%1."/>
      <w:lvlJc w:val="left"/>
      <w:pPr>
        <w:tabs>
          <w:tab w:val="num" w:pos="1800"/>
        </w:tabs>
        <w:ind w:left="1800" w:hanging="360"/>
      </w:pPr>
    </w:lvl>
  </w:abstractNum>
  <w:abstractNum w:abstractNumId="1" w15:restartNumberingAfterBreak="0">
    <w:nsid w:val="FFFFFF7D"/>
    <w:multiLevelType w:val="singleLevel"/>
    <w:tmpl w:val="187CCEA8"/>
    <w:lvl w:ilvl="0">
      <w:start w:val="1"/>
      <w:numFmt w:val="decimal"/>
      <w:pStyle w:val="ListeNumaras4"/>
      <w:lvlText w:val="%1."/>
      <w:lvlJc w:val="left"/>
      <w:pPr>
        <w:tabs>
          <w:tab w:val="num" w:pos="1440"/>
        </w:tabs>
        <w:ind w:left="1440" w:hanging="360"/>
      </w:pPr>
    </w:lvl>
  </w:abstractNum>
  <w:abstractNum w:abstractNumId="2" w15:restartNumberingAfterBreak="0">
    <w:nsid w:val="FFFFFF7E"/>
    <w:multiLevelType w:val="singleLevel"/>
    <w:tmpl w:val="B11CF322"/>
    <w:lvl w:ilvl="0">
      <w:start w:val="1"/>
      <w:numFmt w:val="decimal"/>
      <w:pStyle w:val="ListeNumaras3"/>
      <w:lvlText w:val="%1."/>
      <w:lvlJc w:val="left"/>
      <w:pPr>
        <w:tabs>
          <w:tab w:val="num" w:pos="1080"/>
        </w:tabs>
        <w:ind w:left="1080" w:hanging="360"/>
      </w:pPr>
    </w:lvl>
  </w:abstractNum>
  <w:abstractNum w:abstractNumId="3" w15:restartNumberingAfterBreak="0">
    <w:nsid w:val="FFFFFF7F"/>
    <w:multiLevelType w:val="singleLevel"/>
    <w:tmpl w:val="0CBABD1E"/>
    <w:lvl w:ilvl="0">
      <w:start w:val="1"/>
      <w:numFmt w:val="decimal"/>
      <w:pStyle w:val="ListeNumaras2"/>
      <w:lvlText w:val="%1."/>
      <w:lvlJc w:val="left"/>
      <w:pPr>
        <w:tabs>
          <w:tab w:val="num" w:pos="720"/>
        </w:tabs>
        <w:ind w:left="720" w:hanging="360"/>
      </w:pPr>
    </w:lvl>
  </w:abstractNum>
  <w:abstractNum w:abstractNumId="4" w15:restartNumberingAfterBreak="0">
    <w:nsid w:val="FFFFFF80"/>
    <w:multiLevelType w:val="singleLevel"/>
    <w:tmpl w:val="83D28AFA"/>
    <w:lvl w:ilvl="0">
      <w:start w:val="1"/>
      <w:numFmt w:val="bullet"/>
      <w:pStyle w:val="ListeMaddemi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BF62212"/>
    <w:lvl w:ilvl="0">
      <w:start w:val="1"/>
      <w:numFmt w:val="bullet"/>
      <w:pStyle w:val="ListeMaddemi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36AB77A"/>
    <w:lvl w:ilvl="0">
      <w:start w:val="1"/>
      <w:numFmt w:val="bullet"/>
      <w:pStyle w:val="ListeMaddemi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07C9D6E"/>
    <w:lvl w:ilvl="0">
      <w:start w:val="1"/>
      <w:numFmt w:val="bullet"/>
      <w:pStyle w:val="ListeMaddemi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10AE9C6"/>
    <w:lvl w:ilvl="0">
      <w:start w:val="1"/>
      <w:numFmt w:val="decimal"/>
      <w:pStyle w:val="ListeNumaras"/>
      <w:lvlText w:val="%1."/>
      <w:lvlJc w:val="left"/>
      <w:pPr>
        <w:tabs>
          <w:tab w:val="num" w:pos="360"/>
        </w:tabs>
        <w:ind w:left="360" w:hanging="360"/>
      </w:pPr>
    </w:lvl>
  </w:abstractNum>
  <w:abstractNum w:abstractNumId="9" w15:restartNumberingAfterBreak="0">
    <w:nsid w:val="FFFFFF89"/>
    <w:multiLevelType w:val="singleLevel"/>
    <w:tmpl w:val="81925DB2"/>
    <w:lvl w:ilvl="0">
      <w:start w:val="1"/>
      <w:numFmt w:val="bullet"/>
      <w:pStyle w:val="ListeMaddemi"/>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57A5984"/>
    <w:multiLevelType w:val="hybridMultilevel"/>
    <w:tmpl w:val="EC40F8D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07073657"/>
    <w:multiLevelType w:val="multilevel"/>
    <w:tmpl w:val="E2A8C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28395F"/>
    <w:multiLevelType w:val="multilevel"/>
    <w:tmpl w:val="4182A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9204C10"/>
    <w:multiLevelType w:val="hybridMultilevel"/>
    <w:tmpl w:val="F3F49E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0BA73598"/>
    <w:multiLevelType w:val="multilevel"/>
    <w:tmpl w:val="04090023"/>
    <w:styleLink w:val="MakaleBlm"/>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1B4A260B"/>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C046A87"/>
    <w:multiLevelType w:val="hybridMultilevel"/>
    <w:tmpl w:val="22FEF256"/>
    <w:lvl w:ilvl="0" w:tplc="3CAE4E9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1C692691"/>
    <w:multiLevelType w:val="hybridMultilevel"/>
    <w:tmpl w:val="804C58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1EDD4BCA"/>
    <w:multiLevelType w:val="hybridMultilevel"/>
    <w:tmpl w:val="9CA279A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20867DC0"/>
    <w:multiLevelType w:val="hybridMultilevel"/>
    <w:tmpl w:val="F3F49E04"/>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22972171"/>
    <w:multiLevelType w:val="hybridMultilevel"/>
    <w:tmpl w:val="477CAF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24B57295"/>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291376BF"/>
    <w:multiLevelType w:val="hybridMultilevel"/>
    <w:tmpl w:val="F3F49E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2A466E60"/>
    <w:multiLevelType w:val="hybridMultilevel"/>
    <w:tmpl w:val="6E40176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37196A2B"/>
    <w:multiLevelType w:val="hybridMultilevel"/>
    <w:tmpl w:val="769A4E08"/>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3AEB0273"/>
    <w:multiLevelType w:val="multilevel"/>
    <w:tmpl w:val="526206A0"/>
    <w:lvl w:ilvl="0">
      <w:start w:val="1"/>
      <w:numFmt w:val="upperRoman"/>
      <w:lvlText w:val="Makale %1."/>
      <w:lvlJc w:val="left"/>
      <w:pPr>
        <w:ind w:left="0" w:firstLine="0"/>
      </w:pPr>
    </w:lvl>
    <w:lvl w:ilvl="1">
      <w:start w:val="1"/>
      <w:numFmt w:val="decimalZero"/>
      <w:isLgl/>
      <w:lvlText w:val="Bölüm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15:restartNumberingAfterBreak="0">
    <w:nsid w:val="41227571"/>
    <w:multiLevelType w:val="multilevel"/>
    <w:tmpl w:val="8D56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746B05"/>
    <w:multiLevelType w:val="hybridMultilevel"/>
    <w:tmpl w:val="F3F49E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6B55359"/>
    <w:multiLevelType w:val="hybridMultilevel"/>
    <w:tmpl w:val="7C1CAC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484C4F29"/>
    <w:multiLevelType w:val="multilevel"/>
    <w:tmpl w:val="D8061F64"/>
    <w:lvl w:ilvl="0">
      <w:start w:val="1"/>
      <w:numFmt w:val="upperRoman"/>
      <w:lvlText w:val="Makale %1."/>
      <w:lvlJc w:val="left"/>
      <w:pPr>
        <w:ind w:left="0" w:firstLine="0"/>
      </w:pPr>
    </w:lvl>
    <w:lvl w:ilvl="1">
      <w:start w:val="1"/>
      <w:numFmt w:val="decimalZero"/>
      <w:isLgl/>
      <w:lvlText w:val="Bölüm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7" w15:restartNumberingAfterBreak="0">
    <w:nsid w:val="51031553"/>
    <w:multiLevelType w:val="hybridMultilevel"/>
    <w:tmpl w:val="8FB24A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54B43F59"/>
    <w:multiLevelType w:val="multilevel"/>
    <w:tmpl w:val="18B09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350CFB"/>
    <w:multiLevelType w:val="multilevel"/>
    <w:tmpl w:val="9DF09F08"/>
    <w:lvl w:ilvl="0">
      <w:start w:val="1"/>
      <w:numFmt w:val="upperRoman"/>
      <w:lvlText w:val="Makale %1."/>
      <w:lvlJc w:val="left"/>
      <w:pPr>
        <w:ind w:left="0" w:firstLine="0"/>
      </w:pPr>
    </w:lvl>
    <w:lvl w:ilvl="1">
      <w:start w:val="1"/>
      <w:numFmt w:val="decimalZero"/>
      <w:isLgl/>
      <w:lvlText w:val="Bölüm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0" w15:restartNumberingAfterBreak="0">
    <w:nsid w:val="5DEC6B47"/>
    <w:multiLevelType w:val="multilevel"/>
    <w:tmpl w:val="604E1C0A"/>
    <w:lvl w:ilvl="0">
      <w:start w:val="1"/>
      <w:numFmt w:val="upperRoman"/>
      <w:lvlText w:val="Makale %1."/>
      <w:lvlJc w:val="left"/>
      <w:pPr>
        <w:ind w:left="0" w:firstLine="0"/>
      </w:pPr>
    </w:lvl>
    <w:lvl w:ilvl="1">
      <w:start w:val="1"/>
      <w:numFmt w:val="decimalZero"/>
      <w:isLgl/>
      <w:lvlText w:val="Bölüm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1"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01118FC"/>
    <w:multiLevelType w:val="hybridMultilevel"/>
    <w:tmpl w:val="F3F49E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62E0936"/>
    <w:multiLevelType w:val="hybridMultilevel"/>
    <w:tmpl w:val="F3F49E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6531BC6"/>
    <w:multiLevelType w:val="hybridMultilevel"/>
    <w:tmpl w:val="E8A48B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7D8C2C6D"/>
    <w:multiLevelType w:val="multilevel"/>
    <w:tmpl w:val="04090023"/>
    <w:lvl w:ilvl="0">
      <w:start w:val="1"/>
      <w:numFmt w:val="upperRoman"/>
      <w:lvlText w:val="Makale %1."/>
      <w:lvlJc w:val="left"/>
      <w:pPr>
        <w:ind w:left="0" w:firstLine="0"/>
      </w:pPr>
    </w:lvl>
    <w:lvl w:ilvl="1">
      <w:start w:val="1"/>
      <w:numFmt w:val="decimalZero"/>
      <w:isLgl/>
      <w:lvlText w:val="Bölüm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6" w15:restartNumberingAfterBreak="0">
    <w:nsid w:val="7F942521"/>
    <w:multiLevelType w:val="hybridMultilevel"/>
    <w:tmpl w:val="23A613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39"/>
  </w:num>
  <w:num w:numId="2">
    <w:abstractNumId w:val="16"/>
  </w:num>
  <w:num w:numId="3">
    <w:abstractNumId w:val="10"/>
  </w:num>
  <w:num w:numId="4">
    <w:abstractNumId w:val="41"/>
  </w:num>
  <w:num w:numId="5">
    <w:abstractNumId w:val="18"/>
  </w:num>
  <w:num w:numId="6">
    <w:abstractNumId w:val="31"/>
  </w:num>
  <w:num w:numId="7">
    <w:abstractNumId w:val="36"/>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27"/>
  </w:num>
  <w:num w:numId="19">
    <w:abstractNumId w:val="29"/>
  </w:num>
  <w:num w:numId="20">
    <w:abstractNumId w:val="40"/>
  </w:num>
  <w:num w:numId="21">
    <w:abstractNumId w:val="34"/>
  </w:num>
  <w:num w:numId="22">
    <w:abstractNumId w:val="14"/>
  </w:num>
  <w:num w:numId="23">
    <w:abstractNumId w:val="45"/>
  </w:num>
  <w:num w:numId="24">
    <w:abstractNumId w:val="19"/>
  </w:num>
  <w:num w:numId="25">
    <w:abstractNumId w:val="25"/>
  </w:num>
  <w:num w:numId="26">
    <w:abstractNumId w:val="17"/>
  </w:num>
  <w:num w:numId="27">
    <w:abstractNumId w:val="44"/>
  </w:num>
  <w:num w:numId="28">
    <w:abstractNumId w:val="20"/>
  </w:num>
  <w:num w:numId="29">
    <w:abstractNumId w:val="35"/>
  </w:num>
  <w:num w:numId="30">
    <w:abstractNumId w:val="13"/>
  </w:num>
  <w:num w:numId="31">
    <w:abstractNumId w:val="11"/>
  </w:num>
  <w:num w:numId="32">
    <w:abstractNumId w:val="38"/>
  </w:num>
  <w:num w:numId="33">
    <w:abstractNumId w:val="12"/>
  </w:num>
  <w:num w:numId="34">
    <w:abstractNumId w:val="32"/>
  </w:num>
  <w:num w:numId="35">
    <w:abstractNumId w:val="21"/>
  </w:num>
  <w:num w:numId="36">
    <w:abstractNumId w:val="46"/>
  </w:num>
  <w:num w:numId="37">
    <w:abstractNumId w:val="23"/>
  </w:num>
  <w:num w:numId="38">
    <w:abstractNumId w:val="15"/>
  </w:num>
  <w:num w:numId="39">
    <w:abstractNumId w:val="37"/>
  </w:num>
  <w:num w:numId="40">
    <w:abstractNumId w:val="30"/>
  </w:num>
  <w:num w:numId="41">
    <w:abstractNumId w:val="22"/>
  </w:num>
  <w:num w:numId="42">
    <w:abstractNumId w:val="43"/>
  </w:num>
  <w:num w:numId="43">
    <w:abstractNumId w:val="33"/>
  </w:num>
  <w:num w:numId="44">
    <w:abstractNumId w:val="42"/>
  </w:num>
  <w:num w:numId="45">
    <w:abstractNumId w:val="28"/>
  </w:num>
  <w:num w:numId="46">
    <w:abstractNumId w:val="24"/>
  </w:num>
  <w:num w:numId="4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B1F"/>
    <w:rsid w:val="00004FA2"/>
    <w:rsid w:val="00014118"/>
    <w:rsid w:val="0002738A"/>
    <w:rsid w:val="00053755"/>
    <w:rsid w:val="0006443A"/>
    <w:rsid w:val="0008044D"/>
    <w:rsid w:val="0008773B"/>
    <w:rsid w:val="00094B55"/>
    <w:rsid w:val="000A24F6"/>
    <w:rsid w:val="000B526D"/>
    <w:rsid w:val="000D17F3"/>
    <w:rsid w:val="000E2852"/>
    <w:rsid w:val="000F4155"/>
    <w:rsid w:val="000F7A11"/>
    <w:rsid w:val="001009A3"/>
    <w:rsid w:val="001065BA"/>
    <w:rsid w:val="0011042E"/>
    <w:rsid w:val="001242E8"/>
    <w:rsid w:val="00144593"/>
    <w:rsid w:val="00157561"/>
    <w:rsid w:val="00182805"/>
    <w:rsid w:val="00183F8B"/>
    <w:rsid w:val="00193811"/>
    <w:rsid w:val="001A1E00"/>
    <w:rsid w:val="001A3680"/>
    <w:rsid w:val="001D69EE"/>
    <w:rsid w:val="00204148"/>
    <w:rsid w:val="0020440D"/>
    <w:rsid w:val="002349FA"/>
    <w:rsid w:val="0023640F"/>
    <w:rsid w:val="0024169C"/>
    <w:rsid w:val="00263510"/>
    <w:rsid w:val="0027468A"/>
    <w:rsid w:val="002A061C"/>
    <w:rsid w:val="002A58A7"/>
    <w:rsid w:val="002C7820"/>
    <w:rsid w:val="002E365B"/>
    <w:rsid w:val="002F11D6"/>
    <w:rsid w:val="002F48B2"/>
    <w:rsid w:val="00323E3D"/>
    <w:rsid w:val="003254ED"/>
    <w:rsid w:val="003458E2"/>
    <w:rsid w:val="003509E5"/>
    <w:rsid w:val="00357C01"/>
    <w:rsid w:val="0036454A"/>
    <w:rsid w:val="00371ADA"/>
    <w:rsid w:val="003760B7"/>
    <w:rsid w:val="003A3131"/>
    <w:rsid w:val="003A4176"/>
    <w:rsid w:val="003D3B61"/>
    <w:rsid w:val="003D47F9"/>
    <w:rsid w:val="003F460F"/>
    <w:rsid w:val="003F4CC7"/>
    <w:rsid w:val="00404CDD"/>
    <w:rsid w:val="00415A33"/>
    <w:rsid w:val="00456A36"/>
    <w:rsid w:val="00457125"/>
    <w:rsid w:val="00485657"/>
    <w:rsid w:val="0049245F"/>
    <w:rsid w:val="004B6BE5"/>
    <w:rsid w:val="004D2C34"/>
    <w:rsid w:val="004D4555"/>
    <w:rsid w:val="004D67A8"/>
    <w:rsid w:val="004E108E"/>
    <w:rsid w:val="004F2CBA"/>
    <w:rsid w:val="00504595"/>
    <w:rsid w:val="0051144E"/>
    <w:rsid w:val="00514F12"/>
    <w:rsid w:val="00533498"/>
    <w:rsid w:val="00563AC2"/>
    <w:rsid w:val="00575846"/>
    <w:rsid w:val="00580501"/>
    <w:rsid w:val="005F0B1F"/>
    <w:rsid w:val="005F44EA"/>
    <w:rsid w:val="00621D9D"/>
    <w:rsid w:val="00622ADB"/>
    <w:rsid w:val="00645252"/>
    <w:rsid w:val="0065218B"/>
    <w:rsid w:val="00660C5C"/>
    <w:rsid w:val="00661961"/>
    <w:rsid w:val="00694A1E"/>
    <w:rsid w:val="006C5389"/>
    <w:rsid w:val="006D3D74"/>
    <w:rsid w:val="00705B96"/>
    <w:rsid w:val="007133EA"/>
    <w:rsid w:val="00734A01"/>
    <w:rsid w:val="00741BED"/>
    <w:rsid w:val="00741C2D"/>
    <w:rsid w:val="00750CDD"/>
    <w:rsid w:val="00753369"/>
    <w:rsid w:val="00763882"/>
    <w:rsid w:val="00772B2E"/>
    <w:rsid w:val="007823D1"/>
    <w:rsid w:val="00785991"/>
    <w:rsid w:val="007970A1"/>
    <w:rsid w:val="007D0334"/>
    <w:rsid w:val="007D7A87"/>
    <w:rsid w:val="007E5C9C"/>
    <w:rsid w:val="00801F7C"/>
    <w:rsid w:val="008039B9"/>
    <w:rsid w:val="00824D46"/>
    <w:rsid w:val="00827937"/>
    <w:rsid w:val="0083215D"/>
    <w:rsid w:val="0083569A"/>
    <w:rsid w:val="00841B50"/>
    <w:rsid w:val="008436AB"/>
    <w:rsid w:val="00862C7A"/>
    <w:rsid w:val="008752E0"/>
    <w:rsid w:val="00881DE2"/>
    <w:rsid w:val="008B5196"/>
    <w:rsid w:val="008C24BA"/>
    <w:rsid w:val="008C47FA"/>
    <w:rsid w:val="0090200F"/>
    <w:rsid w:val="00911B1B"/>
    <w:rsid w:val="009245E5"/>
    <w:rsid w:val="00935E69"/>
    <w:rsid w:val="009463E7"/>
    <w:rsid w:val="009473E2"/>
    <w:rsid w:val="00950D9A"/>
    <w:rsid w:val="00966A3B"/>
    <w:rsid w:val="009873D1"/>
    <w:rsid w:val="00987E3C"/>
    <w:rsid w:val="009B5181"/>
    <w:rsid w:val="009F1F06"/>
    <w:rsid w:val="009F61DF"/>
    <w:rsid w:val="00A07166"/>
    <w:rsid w:val="00A454CA"/>
    <w:rsid w:val="00A768FF"/>
    <w:rsid w:val="00A9204E"/>
    <w:rsid w:val="00B03DC6"/>
    <w:rsid w:val="00B105D2"/>
    <w:rsid w:val="00B12A88"/>
    <w:rsid w:val="00B145E6"/>
    <w:rsid w:val="00B15468"/>
    <w:rsid w:val="00B22091"/>
    <w:rsid w:val="00B22688"/>
    <w:rsid w:val="00B54EAC"/>
    <w:rsid w:val="00B60B88"/>
    <w:rsid w:val="00B61C2D"/>
    <w:rsid w:val="00B75197"/>
    <w:rsid w:val="00B775D5"/>
    <w:rsid w:val="00B918DE"/>
    <w:rsid w:val="00BF1044"/>
    <w:rsid w:val="00C05049"/>
    <w:rsid w:val="00C053BC"/>
    <w:rsid w:val="00C06041"/>
    <w:rsid w:val="00C27937"/>
    <w:rsid w:val="00C27B97"/>
    <w:rsid w:val="00C43083"/>
    <w:rsid w:val="00C6248B"/>
    <w:rsid w:val="00C62B9F"/>
    <w:rsid w:val="00C70FEC"/>
    <w:rsid w:val="00C74B58"/>
    <w:rsid w:val="00C76202"/>
    <w:rsid w:val="00C81092"/>
    <w:rsid w:val="00CA00DE"/>
    <w:rsid w:val="00CA4AC9"/>
    <w:rsid w:val="00CE4D1E"/>
    <w:rsid w:val="00CF7E7A"/>
    <w:rsid w:val="00D425B7"/>
    <w:rsid w:val="00D711F7"/>
    <w:rsid w:val="00DF7393"/>
    <w:rsid w:val="00E05DBB"/>
    <w:rsid w:val="00E10983"/>
    <w:rsid w:val="00E20E2A"/>
    <w:rsid w:val="00E234F1"/>
    <w:rsid w:val="00E50369"/>
    <w:rsid w:val="00E60644"/>
    <w:rsid w:val="00E932D3"/>
    <w:rsid w:val="00ED591F"/>
    <w:rsid w:val="00F133F5"/>
    <w:rsid w:val="00F30830"/>
    <w:rsid w:val="00F44F01"/>
    <w:rsid w:val="00F616C2"/>
    <w:rsid w:val="00F8055C"/>
    <w:rsid w:val="00F82B58"/>
    <w:rsid w:val="00F9148B"/>
    <w:rsid w:val="00F93E99"/>
    <w:rsid w:val="00F941C4"/>
    <w:rsid w:val="00FA4128"/>
    <w:rsid w:val="00FB2C7C"/>
    <w:rsid w:val="00FB5EA5"/>
    <w:rsid w:val="00FC69AD"/>
    <w:rsid w:val="00FD6161"/>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6AA56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0334"/>
    <w:rPr>
      <w:rFonts w:ascii="Calibri" w:hAnsi="Calibri" w:cs="Calibri"/>
    </w:rPr>
  </w:style>
  <w:style w:type="paragraph" w:styleId="Balk1">
    <w:name w:val="heading 1"/>
    <w:basedOn w:val="Normal"/>
    <w:next w:val="Normal"/>
    <w:link w:val="Balk1Char"/>
    <w:uiPriority w:val="9"/>
    <w:qFormat/>
    <w:rsid w:val="001D69EE"/>
    <w:pPr>
      <w:keepNext/>
      <w:keepLines/>
      <w:spacing w:before="240"/>
      <w:outlineLvl w:val="0"/>
    </w:pPr>
    <w:rPr>
      <w:rFonts w:ascii="Calibri Light" w:eastAsiaTheme="majorEastAsia" w:hAnsi="Calibri Light" w:cs="Calibri Light"/>
      <w:color w:val="1F4E79" w:themeColor="accent1" w:themeShade="80"/>
      <w:sz w:val="32"/>
      <w:szCs w:val="32"/>
    </w:rPr>
  </w:style>
  <w:style w:type="paragraph" w:styleId="Balk2">
    <w:name w:val="heading 2"/>
    <w:basedOn w:val="Normal"/>
    <w:next w:val="Normal"/>
    <w:link w:val="Balk2Char"/>
    <w:uiPriority w:val="9"/>
    <w:unhideWhenUsed/>
    <w:qFormat/>
    <w:rsid w:val="001D69EE"/>
    <w:pPr>
      <w:keepNext/>
      <w:keepLines/>
      <w:spacing w:before="40"/>
      <w:outlineLvl w:val="1"/>
    </w:pPr>
    <w:rPr>
      <w:rFonts w:ascii="Calibri Light" w:eastAsiaTheme="majorEastAsia" w:hAnsi="Calibri Light" w:cs="Calibri Light"/>
      <w:color w:val="1F4E79" w:themeColor="accent1" w:themeShade="80"/>
      <w:sz w:val="26"/>
      <w:szCs w:val="26"/>
    </w:rPr>
  </w:style>
  <w:style w:type="paragraph" w:styleId="Balk3">
    <w:name w:val="heading 3"/>
    <w:basedOn w:val="Normal"/>
    <w:next w:val="Normal"/>
    <w:link w:val="Balk3Char"/>
    <w:uiPriority w:val="9"/>
    <w:unhideWhenUsed/>
    <w:qFormat/>
    <w:rsid w:val="001D69EE"/>
    <w:pPr>
      <w:keepNext/>
      <w:keepLines/>
      <w:spacing w:before="40"/>
      <w:outlineLvl w:val="2"/>
    </w:pPr>
    <w:rPr>
      <w:rFonts w:ascii="Calibri Light" w:eastAsiaTheme="majorEastAsia" w:hAnsi="Calibri Light" w:cs="Calibri Light"/>
      <w:color w:val="1F4D78" w:themeColor="accent1" w:themeShade="7F"/>
      <w:sz w:val="24"/>
      <w:szCs w:val="24"/>
    </w:rPr>
  </w:style>
  <w:style w:type="paragraph" w:styleId="Balk4">
    <w:name w:val="heading 4"/>
    <w:basedOn w:val="Normal"/>
    <w:next w:val="Normal"/>
    <w:link w:val="Balk4Char"/>
    <w:uiPriority w:val="9"/>
    <w:unhideWhenUsed/>
    <w:qFormat/>
    <w:rsid w:val="001D69EE"/>
    <w:pPr>
      <w:keepNext/>
      <w:keepLines/>
      <w:spacing w:before="40"/>
      <w:outlineLvl w:val="3"/>
    </w:pPr>
    <w:rPr>
      <w:rFonts w:ascii="Calibri Light" w:eastAsiaTheme="majorEastAsia" w:hAnsi="Calibri Light" w:cs="Calibri Light"/>
      <w:i/>
      <w:iCs/>
      <w:color w:val="1F4E79" w:themeColor="accent1" w:themeShade="80"/>
    </w:rPr>
  </w:style>
  <w:style w:type="paragraph" w:styleId="Balk5">
    <w:name w:val="heading 5"/>
    <w:basedOn w:val="Normal"/>
    <w:next w:val="Normal"/>
    <w:link w:val="Balk5Char"/>
    <w:uiPriority w:val="9"/>
    <w:unhideWhenUsed/>
    <w:qFormat/>
    <w:rsid w:val="001D69EE"/>
    <w:pPr>
      <w:keepNext/>
      <w:keepLines/>
      <w:spacing w:before="40"/>
      <w:outlineLvl w:val="4"/>
    </w:pPr>
    <w:rPr>
      <w:rFonts w:ascii="Calibri Light" w:eastAsiaTheme="majorEastAsia" w:hAnsi="Calibri Light" w:cs="Calibri Light"/>
      <w:color w:val="1F4E79" w:themeColor="accent1" w:themeShade="80"/>
    </w:rPr>
  </w:style>
  <w:style w:type="paragraph" w:styleId="Balk6">
    <w:name w:val="heading 6"/>
    <w:basedOn w:val="Normal"/>
    <w:next w:val="Normal"/>
    <w:link w:val="Balk6Char"/>
    <w:uiPriority w:val="9"/>
    <w:unhideWhenUsed/>
    <w:qFormat/>
    <w:rsid w:val="001D69EE"/>
    <w:pPr>
      <w:keepNext/>
      <w:keepLines/>
      <w:spacing w:before="40"/>
      <w:outlineLvl w:val="5"/>
    </w:pPr>
    <w:rPr>
      <w:rFonts w:ascii="Calibri Light" w:eastAsiaTheme="majorEastAsia" w:hAnsi="Calibri Light" w:cs="Calibri Light"/>
      <w:color w:val="1F4D78" w:themeColor="accent1" w:themeShade="7F"/>
    </w:rPr>
  </w:style>
  <w:style w:type="paragraph" w:styleId="Balk7">
    <w:name w:val="heading 7"/>
    <w:basedOn w:val="Normal"/>
    <w:next w:val="Normal"/>
    <w:link w:val="Balk7Char"/>
    <w:uiPriority w:val="9"/>
    <w:unhideWhenUsed/>
    <w:qFormat/>
    <w:rsid w:val="001D69EE"/>
    <w:pPr>
      <w:keepNext/>
      <w:keepLines/>
      <w:spacing w:before="40"/>
      <w:outlineLvl w:val="6"/>
    </w:pPr>
    <w:rPr>
      <w:rFonts w:ascii="Calibri Light" w:eastAsiaTheme="majorEastAsia" w:hAnsi="Calibri Light" w:cs="Calibri Light"/>
      <w:i/>
      <w:iCs/>
      <w:color w:val="1F4D78" w:themeColor="accent1" w:themeShade="7F"/>
    </w:rPr>
  </w:style>
  <w:style w:type="paragraph" w:styleId="Balk8">
    <w:name w:val="heading 8"/>
    <w:basedOn w:val="Normal"/>
    <w:next w:val="Normal"/>
    <w:link w:val="Balk8Char"/>
    <w:uiPriority w:val="9"/>
    <w:unhideWhenUsed/>
    <w:qFormat/>
    <w:rsid w:val="001D69EE"/>
    <w:pPr>
      <w:keepNext/>
      <w:keepLines/>
      <w:spacing w:before="40"/>
      <w:outlineLvl w:val="7"/>
    </w:pPr>
    <w:rPr>
      <w:rFonts w:ascii="Calibri Light" w:eastAsiaTheme="majorEastAsia" w:hAnsi="Calibri Light" w:cs="Calibri Light"/>
      <w:color w:val="272727" w:themeColor="text1" w:themeTint="D8"/>
      <w:szCs w:val="21"/>
    </w:rPr>
  </w:style>
  <w:style w:type="paragraph" w:styleId="Balk9">
    <w:name w:val="heading 9"/>
    <w:basedOn w:val="Normal"/>
    <w:next w:val="Normal"/>
    <w:link w:val="Balk9Char"/>
    <w:uiPriority w:val="9"/>
    <w:unhideWhenUsed/>
    <w:qFormat/>
    <w:rsid w:val="001D69EE"/>
    <w:pPr>
      <w:keepNext/>
      <w:keepLines/>
      <w:spacing w:before="40"/>
      <w:outlineLvl w:val="8"/>
    </w:pPr>
    <w:rPr>
      <w:rFonts w:ascii="Calibri Light" w:eastAsiaTheme="majorEastAsia" w:hAnsi="Calibri Light" w:cs="Calibri Light"/>
      <w:i/>
      <w:iCs/>
      <w:color w:val="272727" w:themeColor="text1" w:themeTint="D8"/>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1D69EE"/>
    <w:rPr>
      <w:rFonts w:ascii="Calibri Light" w:eastAsiaTheme="majorEastAsia" w:hAnsi="Calibri Light" w:cs="Calibri Light"/>
      <w:color w:val="1F4E79" w:themeColor="accent1" w:themeShade="80"/>
      <w:sz w:val="32"/>
      <w:szCs w:val="32"/>
    </w:rPr>
  </w:style>
  <w:style w:type="character" w:customStyle="1" w:styleId="Balk2Char">
    <w:name w:val="Başlık 2 Char"/>
    <w:basedOn w:val="VarsaylanParagrafYazTipi"/>
    <w:link w:val="Balk2"/>
    <w:uiPriority w:val="9"/>
    <w:rsid w:val="001D69EE"/>
    <w:rPr>
      <w:rFonts w:ascii="Calibri Light" w:eastAsiaTheme="majorEastAsia" w:hAnsi="Calibri Light" w:cs="Calibri Light"/>
      <w:color w:val="1F4E79" w:themeColor="accent1" w:themeShade="80"/>
      <w:sz w:val="26"/>
      <w:szCs w:val="26"/>
    </w:rPr>
  </w:style>
  <w:style w:type="character" w:customStyle="1" w:styleId="Balk3Char">
    <w:name w:val="Başlık 3 Char"/>
    <w:basedOn w:val="VarsaylanParagrafYazTipi"/>
    <w:link w:val="Balk3"/>
    <w:uiPriority w:val="9"/>
    <w:rsid w:val="001D69EE"/>
    <w:rPr>
      <w:rFonts w:ascii="Calibri Light" w:eastAsiaTheme="majorEastAsia" w:hAnsi="Calibri Light" w:cs="Calibri Light"/>
      <w:color w:val="1F4D78" w:themeColor="accent1" w:themeShade="7F"/>
      <w:sz w:val="24"/>
      <w:szCs w:val="24"/>
    </w:rPr>
  </w:style>
  <w:style w:type="character" w:customStyle="1" w:styleId="Balk4Char">
    <w:name w:val="Başlık 4 Char"/>
    <w:basedOn w:val="VarsaylanParagrafYazTipi"/>
    <w:link w:val="Balk4"/>
    <w:uiPriority w:val="9"/>
    <w:rsid w:val="001D69EE"/>
    <w:rPr>
      <w:rFonts w:ascii="Calibri Light" w:eastAsiaTheme="majorEastAsia" w:hAnsi="Calibri Light" w:cs="Calibri Light"/>
      <w:i/>
      <w:iCs/>
      <w:color w:val="1F4E79" w:themeColor="accent1" w:themeShade="80"/>
    </w:rPr>
  </w:style>
  <w:style w:type="character" w:customStyle="1" w:styleId="Balk5Char">
    <w:name w:val="Başlık 5 Char"/>
    <w:basedOn w:val="VarsaylanParagrafYazTipi"/>
    <w:link w:val="Balk5"/>
    <w:uiPriority w:val="9"/>
    <w:rsid w:val="001D69EE"/>
    <w:rPr>
      <w:rFonts w:ascii="Calibri Light" w:eastAsiaTheme="majorEastAsia" w:hAnsi="Calibri Light" w:cs="Calibri Light"/>
      <w:color w:val="1F4E79" w:themeColor="accent1" w:themeShade="80"/>
    </w:rPr>
  </w:style>
  <w:style w:type="character" w:customStyle="1" w:styleId="Balk6Char">
    <w:name w:val="Başlık 6 Char"/>
    <w:basedOn w:val="VarsaylanParagrafYazTipi"/>
    <w:link w:val="Balk6"/>
    <w:uiPriority w:val="9"/>
    <w:rsid w:val="001D69EE"/>
    <w:rPr>
      <w:rFonts w:ascii="Calibri Light" w:eastAsiaTheme="majorEastAsia" w:hAnsi="Calibri Light" w:cs="Calibri Light"/>
      <w:color w:val="1F4D78" w:themeColor="accent1" w:themeShade="7F"/>
    </w:rPr>
  </w:style>
  <w:style w:type="character" w:customStyle="1" w:styleId="Balk7Char">
    <w:name w:val="Başlık 7 Char"/>
    <w:basedOn w:val="VarsaylanParagrafYazTipi"/>
    <w:link w:val="Balk7"/>
    <w:uiPriority w:val="9"/>
    <w:rsid w:val="001D69EE"/>
    <w:rPr>
      <w:rFonts w:ascii="Calibri Light" w:eastAsiaTheme="majorEastAsia" w:hAnsi="Calibri Light" w:cs="Calibri Light"/>
      <w:i/>
      <w:iCs/>
      <w:color w:val="1F4D78" w:themeColor="accent1" w:themeShade="7F"/>
    </w:rPr>
  </w:style>
  <w:style w:type="character" w:customStyle="1" w:styleId="Balk8Char">
    <w:name w:val="Başlık 8 Char"/>
    <w:basedOn w:val="VarsaylanParagrafYazTipi"/>
    <w:link w:val="Balk8"/>
    <w:uiPriority w:val="9"/>
    <w:rsid w:val="001D69EE"/>
    <w:rPr>
      <w:rFonts w:ascii="Calibri Light" w:eastAsiaTheme="majorEastAsia" w:hAnsi="Calibri Light" w:cs="Calibri Light"/>
      <w:color w:val="272727" w:themeColor="text1" w:themeTint="D8"/>
      <w:szCs w:val="21"/>
    </w:rPr>
  </w:style>
  <w:style w:type="character" w:customStyle="1" w:styleId="Balk9Char">
    <w:name w:val="Başlık 9 Char"/>
    <w:basedOn w:val="VarsaylanParagrafYazTipi"/>
    <w:link w:val="Balk9"/>
    <w:uiPriority w:val="9"/>
    <w:rsid w:val="001D69EE"/>
    <w:rPr>
      <w:rFonts w:ascii="Calibri Light" w:eastAsiaTheme="majorEastAsia" w:hAnsi="Calibri Light" w:cs="Calibri Light"/>
      <w:i/>
      <w:iCs/>
      <w:color w:val="272727" w:themeColor="text1" w:themeTint="D8"/>
      <w:szCs w:val="21"/>
    </w:rPr>
  </w:style>
  <w:style w:type="paragraph" w:styleId="KonuBal">
    <w:name w:val="Title"/>
    <w:basedOn w:val="Normal"/>
    <w:next w:val="Normal"/>
    <w:link w:val="KonuBalChar"/>
    <w:uiPriority w:val="10"/>
    <w:qFormat/>
    <w:rsid w:val="001D69EE"/>
    <w:pPr>
      <w:contextualSpacing/>
    </w:pPr>
    <w:rPr>
      <w:rFonts w:ascii="Calibri Light" w:eastAsiaTheme="majorEastAsia" w:hAnsi="Calibri Light" w:cs="Calibri Light"/>
      <w:spacing w:val="-10"/>
      <w:kern w:val="28"/>
      <w:sz w:val="56"/>
      <w:szCs w:val="56"/>
    </w:rPr>
  </w:style>
  <w:style w:type="character" w:customStyle="1" w:styleId="KonuBalChar">
    <w:name w:val="Konu Başlığı Char"/>
    <w:basedOn w:val="VarsaylanParagrafYazTipi"/>
    <w:link w:val="KonuBal"/>
    <w:uiPriority w:val="10"/>
    <w:rsid w:val="001D69EE"/>
    <w:rPr>
      <w:rFonts w:ascii="Calibri Light" w:eastAsiaTheme="majorEastAsia" w:hAnsi="Calibri Light" w:cs="Calibri Light"/>
      <w:spacing w:val="-10"/>
      <w:kern w:val="28"/>
      <w:sz w:val="56"/>
      <w:szCs w:val="56"/>
    </w:rPr>
  </w:style>
  <w:style w:type="paragraph" w:styleId="Altyaz">
    <w:name w:val="Subtitle"/>
    <w:basedOn w:val="Normal"/>
    <w:next w:val="Normal"/>
    <w:link w:val="AltyazChar"/>
    <w:uiPriority w:val="11"/>
    <w:qFormat/>
    <w:rsid w:val="001D69EE"/>
    <w:pPr>
      <w:numPr>
        <w:ilvl w:val="1"/>
      </w:numPr>
    </w:pPr>
    <w:rPr>
      <w:rFonts w:eastAsiaTheme="minorEastAsia"/>
      <w:color w:val="5A5A5A" w:themeColor="text1" w:themeTint="A5"/>
      <w:spacing w:val="15"/>
    </w:rPr>
  </w:style>
  <w:style w:type="character" w:customStyle="1" w:styleId="AltyazChar">
    <w:name w:val="Altyazı Char"/>
    <w:basedOn w:val="VarsaylanParagrafYazTipi"/>
    <w:link w:val="Altyaz"/>
    <w:uiPriority w:val="11"/>
    <w:rsid w:val="001D69EE"/>
    <w:rPr>
      <w:rFonts w:ascii="Calibri" w:eastAsiaTheme="minorEastAsia" w:hAnsi="Calibri" w:cs="Calibri"/>
      <w:color w:val="5A5A5A" w:themeColor="text1" w:themeTint="A5"/>
      <w:spacing w:val="15"/>
    </w:rPr>
  </w:style>
  <w:style w:type="character" w:styleId="HafifVurgulama">
    <w:name w:val="Subtle Emphasis"/>
    <w:basedOn w:val="VarsaylanParagrafYazTipi"/>
    <w:uiPriority w:val="19"/>
    <w:qFormat/>
    <w:rsid w:val="001D69EE"/>
    <w:rPr>
      <w:rFonts w:ascii="Calibri" w:hAnsi="Calibri" w:cs="Calibri"/>
      <w:i/>
      <w:iCs/>
      <w:color w:val="404040" w:themeColor="text1" w:themeTint="BF"/>
    </w:rPr>
  </w:style>
  <w:style w:type="character" w:styleId="Vurgu">
    <w:name w:val="Emphasis"/>
    <w:basedOn w:val="VarsaylanParagrafYazTipi"/>
    <w:uiPriority w:val="20"/>
    <w:qFormat/>
    <w:rsid w:val="001D69EE"/>
    <w:rPr>
      <w:rFonts w:ascii="Calibri" w:hAnsi="Calibri" w:cs="Calibri"/>
      <w:i/>
      <w:iCs/>
    </w:rPr>
  </w:style>
  <w:style w:type="character" w:styleId="GlVurgulama">
    <w:name w:val="Intense Emphasis"/>
    <w:basedOn w:val="VarsaylanParagrafYazTipi"/>
    <w:uiPriority w:val="21"/>
    <w:qFormat/>
    <w:rsid w:val="001D69EE"/>
    <w:rPr>
      <w:rFonts w:ascii="Calibri" w:hAnsi="Calibri" w:cs="Calibri"/>
      <w:i/>
      <w:iCs/>
      <w:color w:val="1F4E79" w:themeColor="accent1" w:themeShade="80"/>
    </w:rPr>
  </w:style>
  <w:style w:type="character" w:styleId="Gl">
    <w:name w:val="Strong"/>
    <w:basedOn w:val="VarsaylanParagrafYazTipi"/>
    <w:uiPriority w:val="22"/>
    <w:qFormat/>
    <w:rsid w:val="001D69EE"/>
    <w:rPr>
      <w:rFonts w:ascii="Calibri" w:hAnsi="Calibri" w:cs="Calibri"/>
      <w:b/>
      <w:bCs/>
    </w:rPr>
  </w:style>
  <w:style w:type="paragraph" w:styleId="Alnt">
    <w:name w:val="Quote"/>
    <w:basedOn w:val="Normal"/>
    <w:next w:val="Normal"/>
    <w:link w:val="AlntChar"/>
    <w:uiPriority w:val="29"/>
    <w:qFormat/>
    <w:rsid w:val="001D69EE"/>
    <w:pPr>
      <w:spacing w:before="200"/>
      <w:ind w:left="864" w:right="864"/>
      <w:jc w:val="center"/>
    </w:pPr>
    <w:rPr>
      <w:i/>
      <w:iCs/>
      <w:color w:val="404040" w:themeColor="text1" w:themeTint="BF"/>
    </w:rPr>
  </w:style>
  <w:style w:type="character" w:customStyle="1" w:styleId="AlntChar">
    <w:name w:val="Alıntı Char"/>
    <w:basedOn w:val="VarsaylanParagrafYazTipi"/>
    <w:link w:val="Alnt"/>
    <w:uiPriority w:val="29"/>
    <w:rsid w:val="001D69EE"/>
    <w:rPr>
      <w:rFonts w:ascii="Calibri" w:hAnsi="Calibri" w:cs="Calibri"/>
      <w:i/>
      <w:iCs/>
      <w:color w:val="404040" w:themeColor="text1" w:themeTint="BF"/>
    </w:rPr>
  </w:style>
  <w:style w:type="paragraph" w:styleId="GlAlnt">
    <w:name w:val="Intense Quote"/>
    <w:basedOn w:val="Normal"/>
    <w:next w:val="Normal"/>
    <w:link w:val="GlAlntChar"/>
    <w:uiPriority w:val="30"/>
    <w:qFormat/>
    <w:rsid w:val="001D69EE"/>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GlAlntChar">
    <w:name w:val="Güçlü Alıntı Char"/>
    <w:basedOn w:val="VarsaylanParagrafYazTipi"/>
    <w:link w:val="GlAlnt"/>
    <w:uiPriority w:val="30"/>
    <w:rsid w:val="001D69EE"/>
    <w:rPr>
      <w:rFonts w:ascii="Calibri" w:hAnsi="Calibri" w:cs="Calibri"/>
      <w:i/>
      <w:iCs/>
      <w:color w:val="1F4E79" w:themeColor="accent1" w:themeShade="80"/>
    </w:rPr>
  </w:style>
  <w:style w:type="character" w:styleId="HafifBavuru">
    <w:name w:val="Subtle Reference"/>
    <w:basedOn w:val="VarsaylanParagrafYazTipi"/>
    <w:uiPriority w:val="31"/>
    <w:qFormat/>
    <w:rsid w:val="001D69EE"/>
    <w:rPr>
      <w:rFonts w:ascii="Calibri" w:hAnsi="Calibri" w:cs="Calibri"/>
      <w:smallCaps/>
      <w:color w:val="5A5A5A" w:themeColor="text1" w:themeTint="A5"/>
    </w:rPr>
  </w:style>
  <w:style w:type="character" w:styleId="GlBavuru">
    <w:name w:val="Intense Reference"/>
    <w:basedOn w:val="VarsaylanParagrafYazTipi"/>
    <w:uiPriority w:val="32"/>
    <w:qFormat/>
    <w:rsid w:val="001D69EE"/>
    <w:rPr>
      <w:rFonts w:ascii="Calibri" w:hAnsi="Calibri" w:cs="Calibri"/>
      <w:b/>
      <w:bCs/>
      <w:caps w:val="0"/>
      <w:smallCaps/>
      <w:color w:val="1F4E79" w:themeColor="accent1" w:themeShade="80"/>
      <w:spacing w:val="5"/>
    </w:rPr>
  </w:style>
  <w:style w:type="character" w:styleId="KitapBal">
    <w:name w:val="Book Title"/>
    <w:basedOn w:val="VarsaylanParagrafYazTipi"/>
    <w:uiPriority w:val="33"/>
    <w:qFormat/>
    <w:rsid w:val="001D69EE"/>
    <w:rPr>
      <w:rFonts w:ascii="Calibri" w:hAnsi="Calibri" w:cs="Calibri"/>
      <w:b/>
      <w:bCs/>
      <w:i/>
      <w:iCs/>
      <w:spacing w:val="5"/>
    </w:rPr>
  </w:style>
  <w:style w:type="character" w:styleId="Kpr">
    <w:name w:val="Hyperlink"/>
    <w:basedOn w:val="VarsaylanParagrafYazTipi"/>
    <w:uiPriority w:val="99"/>
    <w:unhideWhenUsed/>
    <w:rsid w:val="001D69EE"/>
    <w:rPr>
      <w:rFonts w:ascii="Calibri" w:hAnsi="Calibri" w:cs="Calibri"/>
      <w:color w:val="1F4E79" w:themeColor="accent1" w:themeShade="80"/>
      <w:u w:val="single"/>
    </w:rPr>
  </w:style>
  <w:style w:type="character" w:styleId="zlenenKpr">
    <w:name w:val="FollowedHyperlink"/>
    <w:basedOn w:val="VarsaylanParagrafYazTipi"/>
    <w:uiPriority w:val="99"/>
    <w:unhideWhenUsed/>
    <w:rsid w:val="001D69EE"/>
    <w:rPr>
      <w:rFonts w:ascii="Calibri" w:hAnsi="Calibri" w:cs="Calibri"/>
      <w:color w:val="954F72" w:themeColor="followedHyperlink"/>
      <w:u w:val="single"/>
    </w:rPr>
  </w:style>
  <w:style w:type="paragraph" w:styleId="ResimYazs">
    <w:name w:val="caption"/>
    <w:basedOn w:val="Normal"/>
    <w:next w:val="Normal"/>
    <w:uiPriority w:val="35"/>
    <w:unhideWhenUsed/>
    <w:qFormat/>
    <w:rsid w:val="001D69EE"/>
    <w:pPr>
      <w:spacing w:after="200"/>
    </w:pPr>
    <w:rPr>
      <w:i/>
      <w:iCs/>
      <w:color w:val="44546A" w:themeColor="text2"/>
      <w:szCs w:val="18"/>
    </w:rPr>
  </w:style>
  <w:style w:type="paragraph" w:styleId="BalonMetni">
    <w:name w:val="Balloon Text"/>
    <w:basedOn w:val="Normal"/>
    <w:link w:val="BalonMetniChar"/>
    <w:uiPriority w:val="99"/>
    <w:semiHidden/>
    <w:unhideWhenUsed/>
    <w:rsid w:val="001D69EE"/>
    <w:rPr>
      <w:rFonts w:ascii="Segoe UI" w:hAnsi="Segoe UI" w:cs="Segoe UI"/>
      <w:szCs w:val="18"/>
    </w:rPr>
  </w:style>
  <w:style w:type="character" w:customStyle="1" w:styleId="BalonMetniChar">
    <w:name w:val="Balon Metni Char"/>
    <w:basedOn w:val="VarsaylanParagrafYazTipi"/>
    <w:link w:val="BalonMetni"/>
    <w:uiPriority w:val="99"/>
    <w:semiHidden/>
    <w:rsid w:val="001D69EE"/>
    <w:rPr>
      <w:rFonts w:ascii="Segoe UI" w:hAnsi="Segoe UI" w:cs="Segoe UI"/>
      <w:szCs w:val="18"/>
    </w:rPr>
  </w:style>
  <w:style w:type="paragraph" w:styleId="bekMetni">
    <w:name w:val="Block Text"/>
    <w:basedOn w:val="Normal"/>
    <w:uiPriority w:val="99"/>
    <w:semiHidden/>
    <w:unhideWhenUsed/>
    <w:rsid w:val="001D69EE"/>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GvdeMetni3">
    <w:name w:val="Body Text 3"/>
    <w:basedOn w:val="Normal"/>
    <w:link w:val="GvdeMetni3Char"/>
    <w:uiPriority w:val="99"/>
    <w:semiHidden/>
    <w:unhideWhenUsed/>
    <w:rsid w:val="001D69EE"/>
    <w:pPr>
      <w:spacing w:after="120"/>
    </w:pPr>
    <w:rPr>
      <w:szCs w:val="16"/>
    </w:rPr>
  </w:style>
  <w:style w:type="character" w:customStyle="1" w:styleId="GvdeMetni3Char">
    <w:name w:val="Gövde Metni 3 Char"/>
    <w:basedOn w:val="VarsaylanParagrafYazTipi"/>
    <w:link w:val="GvdeMetni3"/>
    <w:uiPriority w:val="99"/>
    <w:semiHidden/>
    <w:rsid w:val="001D69EE"/>
    <w:rPr>
      <w:rFonts w:ascii="Calibri" w:hAnsi="Calibri" w:cs="Calibri"/>
      <w:szCs w:val="16"/>
    </w:rPr>
  </w:style>
  <w:style w:type="paragraph" w:styleId="GvdeMetniGirintisi3">
    <w:name w:val="Body Text Indent 3"/>
    <w:basedOn w:val="Normal"/>
    <w:link w:val="GvdeMetniGirintisi3Char"/>
    <w:uiPriority w:val="99"/>
    <w:semiHidden/>
    <w:unhideWhenUsed/>
    <w:rsid w:val="001D69EE"/>
    <w:pPr>
      <w:spacing w:after="120"/>
      <w:ind w:left="360"/>
    </w:pPr>
    <w:rPr>
      <w:szCs w:val="16"/>
    </w:rPr>
  </w:style>
  <w:style w:type="character" w:customStyle="1" w:styleId="GvdeMetniGirintisi3Char">
    <w:name w:val="Gövde Metni Girintisi 3 Char"/>
    <w:basedOn w:val="VarsaylanParagrafYazTipi"/>
    <w:link w:val="GvdeMetniGirintisi3"/>
    <w:uiPriority w:val="99"/>
    <w:semiHidden/>
    <w:rsid w:val="001D69EE"/>
    <w:rPr>
      <w:rFonts w:ascii="Calibri" w:hAnsi="Calibri" w:cs="Calibri"/>
      <w:szCs w:val="16"/>
    </w:rPr>
  </w:style>
  <w:style w:type="character" w:styleId="AklamaBavurusu">
    <w:name w:val="annotation reference"/>
    <w:basedOn w:val="VarsaylanParagrafYazTipi"/>
    <w:uiPriority w:val="99"/>
    <w:semiHidden/>
    <w:unhideWhenUsed/>
    <w:rsid w:val="001D69EE"/>
    <w:rPr>
      <w:rFonts w:ascii="Calibri" w:hAnsi="Calibri" w:cs="Calibri"/>
      <w:sz w:val="22"/>
      <w:szCs w:val="16"/>
    </w:rPr>
  </w:style>
  <w:style w:type="paragraph" w:styleId="AklamaMetni">
    <w:name w:val="annotation text"/>
    <w:basedOn w:val="Normal"/>
    <w:link w:val="AklamaMetniChar"/>
    <w:uiPriority w:val="99"/>
    <w:semiHidden/>
    <w:unhideWhenUsed/>
    <w:rsid w:val="001D69EE"/>
    <w:rPr>
      <w:szCs w:val="20"/>
    </w:rPr>
  </w:style>
  <w:style w:type="character" w:customStyle="1" w:styleId="AklamaMetniChar">
    <w:name w:val="Açıklama Metni Char"/>
    <w:basedOn w:val="VarsaylanParagrafYazTipi"/>
    <w:link w:val="AklamaMetni"/>
    <w:uiPriority w:val="99"/>
    <w:semiHidden/>
    <w:rsid w:val="001D69EE"/>
    <w:rPr>
      <w:rFonts w:ascii="Calibri" w:hAnsi="Calibri" w:cs="Calibri"/>
      <w:szCs w:val="20"/>
    </w:rPr>
  </w:style>
  <w:style w:type="paragraph" w:styleId="AklamaKonusu">
    <w:name w:val="annotation subject"/>
    <w:basedOn w:val="AklamaMetni"/>
    <w:next w:val="AklamaMetni"/>
    <w:link w:val="AklamaKonusuChar"/>
    <w:uiPriority w:val="99"/>
    <w:semiHidden/>
    <w:unhideWhenUsed/>
    <w:rsid w:val="001D69EE"/>
    <w:rPr>
      <w:b/>
      <w:bCs/>
    </w:rPr>
  </w:style>
  <w:style w:type="character" w:customStyle="1" w:styleId="AklamaKonusuChar">
    <w:name w:val="Açıklama Konusu Char"/>
    <w:basedOn w:val="AklamaMetniChar"/>
    <w:link w:val="AklamaKonusu"/>
    <w:uiPriority w:val="99"/>
    <w:semiHidden/>
    <w:rsid w:val="001D69EE"/>
    <w:rPr>
      <w:rFonts w:ascii="Calibri" w:hAnsi="Calibri" w:cs="Calibri"/>
      <w:b/>
      <w:bCs/>
      <w:szCs w:val="20"/>
    </w:rPr>
  </w:style>
  <w:style w:type="paragraph" w:styleId="BelgeBalantlar">
    <w:name w:val="Document Map"/>
    <w:basedOn w:val="Normal"/>
    <w:link w:val="BelgeBalantlarChar"/>
    <w:uiPriority w:val="99"/>
    <w:semiHidden/>
    <w:unhideWhenUsed/>
    <w:rsid w:val="001D69EE"/>
    <w:rPr>
      <w:rFonts w:ascii="Segoe UI" w:hAnsi="Segoe UI" w:cs="Segoe UI"/>
      <w:szCs w:val="16"/>
    </w:rPr>
  </w:style>
  <w:style w:type="character" w:customStyle="1" w:styleId="BelgeBalantlarChar">
    <w:name w:val="Belge Bağlantıları Char"/>
    <w:basedOn w:val="VarsaylanParagrafYazTipi"/>
    <w:link w:val="BelgeBalantlar"/>
    <w:uiPriority w:val="99"/>
    <w:semiHidden/>
    <w:rsid w:val="001D69EE"/>
    <w:rPr>
      <w:rFonts w:ascii="Segoe UI" w:hAnsi="Segoe UI" w:cs="Segoe UI"/>
      <w:szCs w:val="16"/>
    </w:rPr>
  </w:style>
  <w:style w:type="paragraph" w:styleId="SonNotMetni">
    <w:name w:val="endnote text"/>
    <w:basedOn w:val="Normal"/>
    <w:link w:val="SonNotMetniChar"/>
    <w:uiPriority w:val="99"/>
    <w:semiHidden/>
    <w:unhideWhenUsed/>
    <w:rsid w:val="001D69EE"/>
    <w:rPr>
      <w:szCs w:val="20"/>
    </w:rPr>
  </w:style>
  <w:style w:type="character" w:customStyle="1" w:styleId="SonNotMetniChar">
    <w:name w:val="Son Not Metni Char"/>
    <w:basedOn w:val="VarsaylanParagrafYazTipi"/>
    <w:link w:val="SonNotMetni"/>
    <w:uiPriority w:val="99"/>
    <w:semiHidden/>
    <w:rsid w:val="001D69EE"/>
    <w:rPr>
      <w:rFonts w:ascii="Calibri" w:hAnsi="Calibri" w:cs="Calibri"/>
      <w:szCs w:val="20"/>
    </w:rPr>
  </w:style>
  <w:style w:type="paragraph" w:styleId="ZarfDn">
    <w:name w:val="envelope return"/>
    <w:basedOn w:val="Normal"/>
    <w:uiPriority w:val="99"/>
    <w:semiHidden/>
    <w:unhideWhenUsed/>
    <w:rsid w:val="001D69EE"/>
    <w:rPr>
      <w:rFonts w:ascii="Calibri Light" w:eastAsiaTheme="majorEastAsia" w:hAnsi="Calibri Light" w:cs="Calibri Light"/>
      <w:szCs w:val="20"/>
    </w:rPr>
  </w:style>
  <w:style w:type="paragraph" w:styleId="DipnotMetni">
    <w:name w:val="footnote text"/>
    <w:basedOn w:val="Normal"/>
    <w:link w:val="DipnotMetniChar"/>
    <w:uiPriority w:val="99"/>
    <w:semiHidden/>
    <w:unhideWhenUsed/>
    <w:rsid w:val="001D69EE"/>
    <w:rPr>
      <w:szCs w:val="20"/>
    </w:rPr>
  </w:style>
  <w:style w:type="character" w:customStyle="1" w:styleId="DipnotMetniChar">
    <w:name w:val="Dipnot Metni Char"/>
    <w:basedOn w:val="VarsaylanParagrafYazTipi"/>
    <w:link w:val="DipnotMetni"/>
    <w:uiPriority w:val="99"/>
    <w:semiHidden/>
    <w:rsid w:val="001D69EE"/>
    <w:rPr>
      <w:rFonts w:ascii="Calibri" w:hAnsi="Calibri" w:cs="Calibri"/>
      <w:szCs w:val="20"/>
    </w:rPr>
  </w:style>
  <w:style w:type="character" w:styleId="HTMLKodu">
    <w:name w:val="HTML Code"/>
    <w:basedOn w:val="VarsaylanParagrafYazTipi"/>
    <w:uiPriority w:val="99"/>
    <w:semiHidden/>
    <w:unhideWhenUsed/>
    <w:rsid w:val="001D69EE"/>
    <w:rPr>
      <w:rFonts w:ascii="Consolas" w:hAnsi="Consolas" w:cs="Calibri"/>
      <w:sz w:val="22"/>
      <w:szCs w:val="20"/>
    </w:rPr>
  </w:style>
  <w:style w:type="character" w:styleId="HTMLKlavye">
    <w:name w:val="HTML Keyboard"/>
    <w:basedOn w:val="VarsaylanParagrafYazTipi"/>
    <w:uiPriority w:val="99"/>
    <w:semiHidden/>
    <w:unhideWhenUsed/>
    <w:rsid w:val="001D69EE"/>
    <w:rPr>
      <w:rFonts w:ascii="Consolas" w:hAnsi="Consolas" w:cs="Calibri"/>
      <w:sz w:val="22"/>
      <w:szCs w:val="20"/>
    </w:rPr>
  </w:style>
  <w:style w:type="paragraph" w:styleId="HTMLncedenBiimlendirilmi">
    <w:name w:val="HTML Preformatted"/>
    <w:basedOn w:val="Normal"/>
    <w:link w:val="HTMLncedenBiimlendirilmiChar"/>
    <w:uiPriority w:val="99"/>
    <w:semiHidden/>
    <w:unhideWhenUsed/>
    <w:rsid w:val="001D69EE"/>
    <w:rPr>
      <w:rFonts w:ascii="Consolas" w:hAnsi="Consolas"/>
      <w:szCs w:val="20"/>
    </w:rPr>
  </w:style>
  <w:style w:type="character" w:customStyle="1" w:styleId="HTMLncedenBiimlendirilmiChar">
    <w:name w:val="HTML Önceden Biçimlendirilmiş Char"/>
    <w:basedOn w:val="VarsaylanParagrafYazTipi"/>
    <w:link w:val="HTMLncedenBiimlendirilmi"/>
    <w:uiPriority w:val="99"/>
    <w:semiHidden/>
    <w:rsid w:val="001D69EE"/>
    <w:rPr>
      <w:rFonts w:ascii="Consolas" w:hAnsi="Consolas" w:cs="Calibri"/>
      <w:szCs w:val="20"/>
    </w:rPr>
  </w:style>
  <w:style w:type="character" w:styleId="HTMLDaktilo">
    <w:name w:val="HTML Typewriter"/>
    <w:basedOn w:val="VarsaylanParagrafYazTipi"/>
    <w:uiPriority w:val="99"/>
    <w:semiHidden/>
    <w:unhideWhenUsed/>
    <w:rsid w:val="001D69EE"/>
    <w:rPr>
      <w:rFonts w:ascii="Consolas" w:hAnsi="Consolas" w:cs="Calibri"/>
      <w:sz w:val="22"/>
      <w:szCs w:val="20"/>
    </w:rPr>
  </w:style>
  <w:style w:type="paragraph" w:styleId="MakroMetni">
    <w:name w:val="macro"/>
    <w:link w:val="MakroMetniChar"/>
    <w:uiPriority w:val="99"/>
    <w:semiHidden/>
    <w:unhideWhenUsed/>
    <w:rsid w:val="001D69EE"/>
    <w:pPr>
      <w:tabs>
        <w:tab w:val="left" w:pos="480"/>
        <w:tab w:val="left" w:pos="960"/>
        <w:tab w:val="left" w:pos="1440"/>
        <w:tab w:val="left" w:pos="1920"/>
        <w:tab w:val="left" w:pos="2400"/>
        <w:tab w:val="left" w:pos="2880"/>
        <w:tab w:val="left" w:pos="3360"/>
        <w:tab w:val="left" w:pos="3840"/>
        <w:tab w:val="left" w:pos="4320"/>
      </w:tabs>
    </w:pPr>
    <w:rPr>
      <w:rFonts w:ascii="Consolas" w:hAnsi="Consolas" w:cs="Calibri"/>
      <w:szCs w:val="20"/>
    </w:rPr>
  </w:style>
  <w:style w:type="character" w:customStyle="1" w:styleId="MakroMetniChar">
    <w:name w:val="Makro Metni Char"/>
    <w:basedOn w:val="VarsaylanParagrafYazTipi"/>
    <w:link w:val="MakroMetni"/>
    <w:uiPriority w:val="99"/>
    <w:semiHidden/>
    <w:rsid w:val="001D69EE"/>
    <w:rPr>
      <w:rFonts w:ascii="Consolas" w:hAnsi="Consolas" w:cs="Calibri"/>
      <w:szCs w:val="20"/>
    </w:rPr>
  </w:style>
  <w:style w:type="paragraph" w:styleId="DzMetin">
    <w:name w:val="Plain Text"/>
    <w:basedOn w:val="Normal"/>
    <w:link w:val="DzMetinChar"/>
    <w:uiPriority w:val="99"/>
    <w:semiHidden/>
    <w:unhideWhenUsed/>
    <w:rsid w:val="001D69EE"/>
    <w:rPr>
      <w:rFonts w:ascii="Consolas" w:hAnsi="Consolas"/>
      <w:szCs w:val="21"/>
    </w:rPr>
  </w:style>
  <w:style w:type="character" w:customStyle="1" w:styleId="DzMetinChar">
    <w:name w:val="Düz Metin Char"/>
    <w:basedOn w:val="VarsaylanParagrafYazTipi"/>
    <w:link w:val="DzMetin"/>
    <w:uiPriority w:val="99"/>
    <w:semiHidden/>
    <w:rsid w:val="001D69EE"/>
    <w:rPr>
      <w:rFonts w:ascii="Consolas" w:hAnsi="Consolas" w:cs="Calibri"/>
      <w:szCs w:val="21"/>
    </w:rPr>
  </w:style>
  <w:style w:type="character" w:styleId="YerTutucuMetni">
    <w:name w:val="Placeholder Text"/>
    <w:basedOn w:val="VarsaylanParagrafYazTipi"/>
    <w:uiPriority w:val="99"/>
    <w:semiHidden/>
    <w:rsid w:val="001D69EE"/>
    <w:rPr>
      <w:rFonts w:ascii="Calibri" w:hAnsi="Calibri" w:cs="Calibri"/>
      <w:color w:val="3B3838" w:themeColor="background2" w:themeShade="40"/>
    </w:rPr>
  </w:style>
  <w:style w:type="paragraph" w:styleId="stBilgi">
    <w:name w:val="header"/>
    <w:basedOn w:val="Normal"/>
    <w:link w:val="stBilgiChar"/>
    <w:uiPriority w:val="99"/>
    <w:unhideWhenUsed/>
    <w:rsid w:val="001D69EE"/>
  </w:style>
  <w:style w:type="character" w:customStyle="1" w:styleId="stBilgiChar">
    <w:name w:val="Üst Bilgi Char"/>
    <w:basedOn w:val="VarsaylanParagrafYazTipi"/>
    <w:link w:val="stBilgi"/>
    <w:uiPriority w:val="99"/>
    <w:rsid w:val="001D69EE"/>
    <w:rPr>
      <w:rFonts w:ascii="Calibri" w:hAnsi="Calibri" w:cs="Calibri"/>
    </w:rPr>
  </w:style>
  <w:style w:type="paragraph" w:styleId="AltBilgi">
    <w:name w:val="footer"/>
    <w:basedOn w:val="Normal"/>
    <w:link w:val="AltBilgiChar"/>
    <w:uiPriority w:val="99"/>
    <w:unhideWhenUsed/>
    <w:rsid w:val="001D69EE"/>
  </w:style>
  <w:style w:type="character" w:customStyle="1" w:styleId="AltBilgiChar">
    <w:name w:val="Alt Bilgi Char"/>
    <w:basedOn w:val="VarsaylanParagrafYazTipi"/>
    <w:link w:val="AltBilgi"/>
    <w:uiPriority w:val="99"/>
    <w:rsid w:val="001D69EE"/>
    <w:rPr>
      <w:rFonts w:ascii="Calibri" w:hAnsi="Calibri" w:cs="Calibri"/>
    </w:rPr>
  </w:style>
  <w:style w:type="paragraph" w:styleId="T9">
    <w:name w:val="toc 9"/>
    <w:basedOn w:val="Normal"/>
    <w:next w:val="Normal"/>
    <w:autoRedefine/>
    <w:uiPriority w:val="39"/>
    <w:semiHidden/>
    <w:unhideWhenUsed/>
    <w:rsid w:val="001D69EE"/>
    <w:pPr>
      <w:spacing w:after="120"/>
      <w:ind w:left="1757"/>
    </w:pPr>
  </w:style>
  <w:style w:type="character" w:styleId="Bahset">
    <w:name w:val="Mention"/>
    <w:basedOn w:val="VarsaylanParagrafYazTipi"/>
    <w:uiPriority w:val="99"/>
    <w:semiHidden/>
    <w:unhideWhenUsed/>
    <w:rsid w:val="001D69EE"/>
    <w:rPr>
      <w:rFonts w:ascii="Calibri" w:hAnsi="Calibri" w:cs="Calibri"/>
      <w:color w:val="2B579A"/>
      <w:shd w:val="clear" w:color="auto" w:fill="E1DFDD"/>
    </w:rPr>
  </w:style>
  <w:style w:type="numbering" w:styleId="111111">
    <w:name w:val="Outline List 2"/>
    <w:basedOn w:val="ListeYok"/>
    <w:uiPriority w:val="99"/>
    <w:semiHidden/>
    <w:unhideWhenUsed/>
    <w:rsid w:val="001D69EE"/>
    <w:pPr>
      <w:numPr>
        <w:numId w:val="24"/>
      </w:numPr>
    </w:pPr>
  </w:style>
  <w:style w:type="numbering" w:styleId="1ai">
    <w:name w:val="Outline List 1"/>
    <w:basedOn w:val="ListeYok"/>
    <w:uiPriority w:val="99"/>
    <w:semiHidden/>
    <w:unhideWhenUsed/>
    <w:rsid w:val="001D69EE"/>
    <w:pPr>
      <w:numPr>
        <w:numId w:val="25"/>
      </w:numPr>
    </w:pPr>
  </w:style>
  <w:style w:type="character" w:styleId="HTMLDeiken">
    <w:name w:val="HTML Variable"/>
    <w:basedOn w:val="VarsaylanParagrafYazTipi"/>
    <w:uiPriority w:val="99"/>
    <w:semiHidden/>
    <w:unhideWhenUsed/>
    <w:rsid w:val="001D69EE"/>
    <w:rPr>
      <w:rFonts w:ascii="Calibri" w:hAnsi="Calibri" w:cs="Calibri"/>
      <w:i/>
      <w:iCs/>
    </w:rPr>
  </w:style>
  <w:style w:type="paragraph" w:styleId="HTMLAdresi">
    <w:name w:val="HTML Address"/>
    <w:basedOn w:val="Normal"/>
    <w:link w:val="HTMLAdresiChar"/>
    <w:uiPriority w:val="99"/>
    <w:semiHidden/>
    <w:unhideWhenUsed/>
    <w:rsid w:val="001D69EE"/>
    <w:rPr>
      <w:i/>
      <w:iCs/>
    </w:rPr>
  </w:style>
  <w:style w:type="character" w:customStyle="1" w:styleId="HTMLAdresiChar">
    <w:name w:val="HTML Adresi Char"/>
    <w:basedOn w:val="VarsaylanParagrafYazTipi"/>
    <w:link w:val="HTMLAdresi"/>
    <w:uiPriority w:val="99"/>
    <w:semiHidden/>
    <w:rsid w:val="001D69EE"/>
    <w:rPr>
      <w:rFonts w:ascii="Calibri" w:hAnsi="Calibri" w:cs="Calibri"/>
      <w:i/>
      <w:iCs/>
    </w:rPr>
  </w:style>
  <w:style w:type="character" w:styleId="HTMLTanm">
    <w:name w:val="HTML Definition"/>
    <w:basedOn w:val="VarsaylanParagrafYazTipi"/>
    <w:uiPriority w:val="99"/>
    <w:semiHidden/>
    <w:unhideWhenUsed/>
    <w:rsid w:val="001D69EE"/>
    <w:rPr>
      <w:rFonts w:ascii="Calibri" w:hAnsi="Calibri" w:cs="Calibri"/>
      <w:i/>
      <w:iCs/>
    </w:rPr>
  </w:style>
  <w:style w:type="character" w:styleId="HTMLCite">
    <w:name w:val="HTML Cite"/>
    <w:basedOn w:val="VarsaylanParagrafYazTipi"/>
    <w:uiPriority w:val="99"/>
    <w:semiHidden/>
    <w:unhideWhenUsed/>
    <w:rsid w:val="001D69EE"/>
    <w:rPr>
      <w:rFonts w:ascii="Calibri" w:hAnsi="Calibri" w:cs="Calibri"/>
      <w:i/>
      <w:iCs/>
    </w:rPr>
  </w:style>
  <w:style w:type="character" w:styleId="HTMLrnek">
    <w:name w:val="HTML Sample"/>
    <w:basedOn w:val="VarsaylanParagrafYazTipi"/>
    <w:uiPriority w:val="99"/>
    <w:semiHidden/>
    <w:unhideWhenUsed/>
    <w:rsid w:val="001D69EE"/>
    <w:rPr>
      <w:rFonts w:ascii="Consolas" w:hAnsi="Consolas" w:cs="Calibri"/>
      <w:sz w:val="24"/>
      <w:szCs w:val="24"/>
    </w:rPr>
  </w:style>
  <w:style w:type="character" w:styleId="HTMLKsaltmas">
    <w:name w:val="HTML Acronym"/>
    <w:basedOn w:val="VarsaylanParagrafYazTipi"/>
    <w:uiPriority w:val="99"/>
    <w:semiHidden/>
    <w:unhideWhenUsed/>
    <w:rsid w:val="001D69EE"/>
    <w:rPr>
      <w:rFonts w:ascii="Calibri" w:hAnsi="Calibri" w:cs="Calibri"/>
    </w:rPr>
  </w:style>
  <w:style w:type="paragraph" w:styleId="T1">
    <w:name w:val="toc 1"/>
    <w:basedOn w:val="Normal"/>
    <w:next w:val="Normal"/>
    <w:autoRedefine/>
    <w:uiPriority w:val="39"/>
    <w:semiHidden/>
    <w:unhideWhenUsed/>
    <w:rsid w:val="001D69EE"/>
    <w:pPr>
      <w:spacing w:after="100"/>
    </w:pPr>
  </w:style>
  <w:style w:type="paragraph" w:styleId="T2">
    <w:name w:val="toc 2"/>
    <w:basedOn w:val="Normal"/>
    <w:next w:val="Normal"/>
    <w:autoRedefine/>
    <w:uiPriority w:val="39"/>
    <w:semiHidden/>
    <w:unhideWhenUsed/>
    <w:rsid w:val="001D69EE"/>
    <w:pPr>
      <w:spacing w:after="100"/>
      <w:ind w:left="220"/>
    </w:pPr>
  </w:style>
  <w:style w:type="paragraph" w:styleId="T3">
    <w:name w:val="toc 3"/>
    <w:basedOn w:val="Normal"/>
    <w:next w:val="Normal"/>
    <w:autoRedefine/>
    <w:uiPriority w:val="39"/>
    <w:semiHidden/>
    <w:unhideWhenUsed/>
    <w:rsid w:val="001D69EE"/>
    <w:pPr>
      <w:spacing w:after="100"/>
      <w:ind w:left="440"/>
    </w:pPr>
  </w:style>
  <w:style w:type="paragraph" w:styleId="T4">
    <w:name w:val="toc 4"/>
    <w:basedOn w:val="Normal"/>
    <w:next w:val="Normal"/>
    <w:autoRedefine/>
    <w:uiPriority w:val="39"/>
    <w:semiHidden/>
    <w:unhideWhenUsed/>
    <w:rsid w:val="001D69EE"/>
    <w:pPr>
      <w:spacing w:after="100"/>
      <w:ind w:left="660"/>
    </w:pPr>
  </w:style>
  <w:style w:type="paragraph" w:styleId="T5">
    <w:name w:val="toc 5"/>
    <w:basedOn w:val="Normal"/>
    <w:next w:val="Normal"/>
    <w:autoRedefine/>
    <w:uiPriority w:val="39"/>
    <w:semiHidden/>
    <w:unhideWhenUsed/>
    <w:rsid w:val="001D69EE"/>
    <w:pPr>
      <w:spacing w:after="100"/>
      <w:ind w:left="880"/>
    </w:pPr>
  </w:style>
  <w:style w:type="paragraph" w:styleId="T6">
    <w:name w:val="toc 6"/>
    <w:basedOn w:val="Normal"/>
    <w:next w:val="Normal"/>
    <w:autoRedefine/>
    <w:uiPriority w:val="39"/>
    <w:semiHidden/>
    <w:unhideWhenUsed/>
    <w:rsid w:val="001D69EE"/>
    <w:pPr>
      <w:spacing w:after="100"/>
      <w:ind w:left="1100"/>
    </w:pPr>
  </w:style>
  <w:style w:type="paragraph" w:styleId="T7">
    <w:name w:val="toc 7"/>
    <w:basedOn w:val="Normal"/>
    <w:next w:val="Normal"/>
    <w:autoRedefine/>
    <w:uiPriority w:val="39"/>
    <w:semiHidden/>
    <w:unhideWhenUsed/>
    <w:rsid w:val="001D69EE"/>
    <w:pPr>
      <w:spacing w:after="100"/>
      <w:ind w:left="1320"/>
    </w:pPr>
  </w:style>
  <w:style w:type="paragraph" w:styleId="T8">
    <w:name w:val="toc 8"/>
    <w:basedOn w:val="Normal"/>
    <w:next w:val="Normal"/>
    <w:autoRedefine/>
    <w:uiPriority w:val="39"/>
    <w:semiHidden/>
    <w:unhideWhenUsed/>
    <w:rsid w:val="001D69EE"/>
    <w:pPr>
      <w:spacing w:after="100"/>
      <w:ind w:left="1540"/>
    </w:pPr>
  </w:style>
  <w:style w:type="paragraph" w:styleId="TBal">
    <w:name w:val="TOC Heading"/>
    <w:basedOn w:val="Balk1"/>
    <w:next w:val="Normal"/>
    <w:uiPriority w:val="39"/>
    <w:semiHidden/>
    <w:unhideWhenUsed/>
    <w:qFormat/>
    <w:rsid w:val="001D69EE"/>
    <w:pPr>
      <w:outlineLvl w:val="9"/>
    </w:pPr>
    <w:rPr>
      <w:color w:val="2E74B5" w:themeColor="accent1" w:themeShade="BF"/>
    </w:rPr>
  </w:style>
  <w:style w:type="table" w:styleId="TabloProfesyonel">
    <w:name w:val="Table Professional"/>
    <w:basedOn w:val="NormalTablo"/>
    <w:uiPriority w:val="99"/>
    <w:semiHidden/>
    <w:unhideWhenUsed/>
    <w:rsid w:val="001D69EE"/>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OrtaListe1">
    <w:name w:val="Medium List 1"/>
    <w:basedOn w:val="NormalTablo"/>
    <w:uiPriority w:val="65"/>
    <w:semiHidden/>
    <w:unhideWhenUsed/>
    <w:rsid w:val="001D69E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OrtaListe1-Vurgu1">
    <w:name w:val="Medium List 1 Accent 1"/>
    <w:basedOn w:val="NormalTablo"/>
    <w:uiPriority w:val="65"/>
    <w:rsid w:val="001D69EE"/>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OrtaListe1-Vurgu2">
    <w:name w:val="Medium List 1 Accent 2"/>
    <w:basedOn w:val="NormalTablo"/>
    <w:uiPriority w:val="65"/>
    <w:semiHidden/>
    <w:unhideWhenUsed/>
    <w:rsid w:val="001D69EE"/>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OrtaListe1-Vurgu3">
    <w:name w:val="Medium List 1 Accent 3"/>
    <w:basedOn w:val="NormalTablo"/>
    <w:uiPriority w:val="65"/>
    <w:semiHidden/>
    <w:unhideWhenUsed/>
    <w:rsid w:val="001D69EE"/>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OrtaListe1-Vurgu4">
    <w:name w:val="Medium List 1 Accent 4"/>
    <w:basedOn w:val="NormalTablo"/>
    <w:uiPriority w:val="65"/>
    <w:semiHidden/>
    <w:unhideWhenUsed/>
    <w:rsid w:val="001D69EE"/>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OrtaListe1-Vurgu5">
    <w:name w:val="Medium List 1 Accent 5"/>
    <w:basedOn w:val="NormalTablo"/>
    <w:uiPriority w:val="65"/>
    <w:semiHidden/>
    <w:unhideWhenUsed/>
    <w:rsid w:val="001D69EE"/>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OrtaListe1-Vurgu6">
    <w:name w:val="Medium List 1 Accent 6"/>
    <w:basedOn w:val="NormalTablo"/>
    <w:uiPriority w:val="65"/>
    <w:semiHidden/>
    <w:unhideWhenUsed/>
    <w:rsid w:val="001D69EE"/>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OrtaListe2">
    <w:name w:val="Medium List 2"/>
    <w:basedOn w:val="NormalTablo"/>
    <w:uiPriority w:val="66"/>
    <w:semiHidden/>
    <w:unhideWhenUsed/>
    <w:rsid w:val="001D69EE"/>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2-Vurgu1">
    <w:name w:val="Medium List 2 Accent 1"/>
    <w:basedOn w:val="NormalTablo"/>
    <w:uiPriority w:val="66"/>
    <w:semiHidden/>
    <w:unhideWhenUsed/>
    <w:rsid w:val="001D69EE"/>
    <w:rPr>
      <w:rFonts w:ascii="Calibri Light" w:eastAsiaTheme="majorEastAsia" w:hAnsi="Calibri Light" w:cs="Calibri Light"/>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2">
    <w:name w:val="Medium List 2 Accent 2"/>
    <w:basedOn w:val="NormalTablo"/>
    <w:uiPriority w:val="66"/>
    <w:semiHidden/>
    <w:unhideWhenUsed/>
    <w:rsid w:val="001D69EE"/>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3">
    <w:name w:val="Medium List 2 Accent 3"/>
    <w:basedOn w:val="NormalTablo"/>
    <w:uiPriority w:val="66"/>
    <w:semiHidden/>
    <w:unhideWhenUsed/>
    <w:rsid w:val="001D69EE"/>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4">
    <w:name w:val="Medium List 2 Accent 4"/>
    <w:basedOn w:val="NormalTablo"/>
    <w:uiPriority w:val="66"/>
    <w:semiHidden/>
    <w:unhideWhenUsed/>
    <w:rsid w:val="001D69EE"/>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5">
    <w:name w:val="Medium List 2 Accent 5"/>
    <w:basedOn w:val="NormalTablo"/>
    <w:uiPriority w:val="66"/>
    <w:semiHidden/>
    <w:unhideWhenUsed/>
    <w:rsid w:val="001D69EE"/>
    <w:rPr>
      <w:rFonts w:ascii="Calibri Light" w:eastAsiaTheme="majorEastAsia" w:hAnsi="Calibri Light" w:cs="Calibri Light"/>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OrtaListe2-Vurgu6">
    <w:name w:val="Medium List 2 Accent 6"/>
    <w:basedOn w:val="NormalTablo"/>
    <w:uiPriority w:val="66"/>
    <w:semiHidden/>
    <w:unhideWhenUsed/>
    <w:rsid w:val="001D69EE"/>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OrtaGlgeleme1">
    <w:name w:val="Medium Shading 1"/>
    <w:basedOn w:val="NormalTablo"/>
    <w:uiPriority w:val="63"/>
    <w:semiHidden/>
    <w:unhideWhenUsed/>
    <w:rsid w:val="001D69E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OrtaGlgeleme1-Vurgu1">
    <w:name w:val="Medium Shading 1 Accent 1"/>
    <w:basedOn w:val="NormalTablo"/>
    <w:uiPriority w:val="63"/>
    <w:rsid w:val="001D69EE"/>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OrtaGlgeleme1-Vurgu2">
    <w:name w:val="Medium Shading 1 Accent 2"/>
    <w:basedOn w:val="NormalTablo"/>
    <w:uiPriority w:val="63"/>
    <w:semiHidden/>
    <w:unhideWhenUsed/>
    <w:rsid w:val="001D69EE"/>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OrtaGlgeleme1-Vurgu3">
    <w:name w:val="Medium Shading 1 Accent 3"/>
    <w:basedOn w:val="NormalTablo"/>
    <w:uiPriority w:val="63"/>
    <w:semiHidden/>
    <w:unhideWhenUsed/>
    <w:rsid w:val="001D69EE"/>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OrtaGlgeleme1-Vurgu4">
    <w:name w:val="Medium Shading 1 Accent 4"/>
    <w:basedOn w:val="NormalTablo"/>
    <w:uiPriority w:val="63"/>
    <w:semiHidden/>
    <w:unhideWhenUsed/>
    <w:rsid w:val="001D69EE"/>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OrtaGlgeleme1-Vurgu5">
    <w:name w:val="Medium Shading 1 Accent 5"/>
    <w:basedOn w:val="NormalTablo"/>
    <w:uiPriority w:val="63"/>
    <w:semiHidden/>
    <w:unhideWhenUsed/>
    <w:rsid w:val="001D69EE"/>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OrtaGlgeleme1-Vurgu6">
    <w:name w:val="Medium Shading 1 Accent 6"/>
    <w:basedOn w:val="NormalTablo"/>
    <w:uiPriority w:val="63"/>
    <w:semiHidden/>
    <w:unhideWhenUsed/>
    <w:rsid w:val="001D69EE"/>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OrtaGlgeleme2">
    <w:name w:val="Medium Shading 2"/>
    <w:basedOn w:val="NormalTablo"/>
    <w:uiPriority w:val="64"/>
    <w:semiHidden/>
    <w:unhideWhenUsed/>
    <w:rsid w:val="001D69E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OrtaGlgeleme2-Vurgu1">
    <w:name w:val="Medium Shading 2 Accent 1"/>
    <w:basedOn w:val="NormalTablo"/>
    <w:uiPriority w:val="64"/>
    <w:rsid w:val="001D69E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OrtaGlgeleme2-Vurgu2">
    <w:name w:val="Medium Shading 2 Accent 2"/>
    <w:basedOn w:val="NormalTablo"/>
    <w:uiPriority w:val="64"/>
    <w:semiHidden/>
    <w:unhideWhenUsed/>
    <w:rsid w:val="001D69E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OrtaGlgeleme2-Vurgu3">
    <w:name w:val="Medium Shading 2 Accent 3"/>
    <w:basedOn w:val="NormalTablo"/>
    <w:uiPriority w:val="64"/>
    <w:semiHidden/>
    <w:unhideWhenUsed/>
    <w:rsid w:val="001D69E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OrtaGlgeleme2-Vurgu4">
    <w:name w:val="Medium Shading 2 Accent 4"/>
    <w:basedOn w:val="NormalTablo"/>
    <w:uiPriority w:val="64"/>
    <w:semiHidden/>
    <w:unhideWhenUsed/>
    <w:rsid w:val="001D69E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OrtaGlgeleme2-Vurgu5">
    <w:name w:val="Medium Shading 2 Accent 5"/>
    <w:basedOn w:val="NormalTablo"/>
    <w:uiPriority w:val="64"/>
    <w:semiHidden/>
    <w:unhideWhenUsed/>
    <w:rsid w:val="001D69E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OrtaGlgeleme2-Vurgu6">
    <w:name w:val="Medium Shading 2 Accent 6"/>
    <w:basedOn w:val="NormalTablo"/>
    <w:uiPriority w:val="64"/>
    <w:semiHidden/>
    <w:unhideWhenUsed/>
    <w:rsid w:val="001D69E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OrtaKlavuz1">
    <w:name w:val="Medium Grid 1"/>
    <w:basedOn w:val="NormalTablo"/>
    <w:uiPriority w:val="67"/>
    <w:semiHidden/>
    <w:unhideWhenUsed/>
    <w:rsid w:val="001D69E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OrtaKlavuz1-Vurgu1">
    <w:name w:val="Medium Grid 1 Accent 1"/>
    <w:basedOn w:val="NormalTablo"/>
    <w:uiPriority w:val="67"/>
    <w:semiHidden/>
    <w:unhideWhenUsed/>
    <w:rsid w:val="001D69EE"/>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OrtaKlavuz1-Vurgu2">
    <w:name w:val="Medium Grid 1 Accent 2"/>
    <w:basedOn w:val="NormalTablo"/>
    <w:uiPriority w:val="67"/>
    <w:semiHidden/>
    <w:unhideWhenUsed/>
    <w:rsid w:val="001D69EE"/>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OrtaKlavuz1-Vurgu3">
    <w:name w:val="Medium Grid 1 Accent 3"/>
    <w:basedOn w:val="NormalTablo"/>
    <w:uiPriority w:val="67"/>
    <w:semiHidden/>
    <w:unhideWhenUsed/>
    <w:rsid w:val="001D69EE"/>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OrtaKlavuz1-Vurgu4">
    <w:name w:val="Medium Grid 1 Accent 4"/>
    <w:basedOn w:val="NormalTablo"/>
    <w:uiPriority w:val="67"/>
    <w:semiHidden/>
    <w:unhideWhenUsed/>
    <w:rsid w:val="001D69EE"/>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OrtaKlavuz1-Vurgu5">
    <w:name w:val="Medium Grid 1 Accent 5"/>
    <w:basedOn w:val="NormalTablo"/>
    <w:uiPriority w:val="67"/>
    <w:semiHidden/>
    <w:unhideWhenUsed/>
    <w:rsid w:val="001D69EE"/>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OrtaKlavuz1-Vurgu6">
    <w:name w:val="Medium Grid 1 Accent 6"/>
    <w:basedOn w:val="NormalTablo"/>
    <w:uiPriority w:val="67"/>
    <w:semiHidden/>
    <w:unhideWhenUsed/>
    <w:rsid w:val="001D69EE"/>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OrtaKlavuz2">
    <w:name w:val="Medium Grid 2"/>
    <w:basedOn w:val="NormalTablo"/>
    <w:uiPriority w:val="68"/>
    <w:semiHidden/>
    <w:unhideWhenUsed/>
    <w:rsid w:val="001D69EE"/>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OrtaKlavuz2-Vurgu1">
    <w:name w:val="Medium Grid 2 Accent 1"/>
    <w:basedOn w:val="NormalTablo"/>
    <w:uiPriority w:val="68"/>
    <w:semiHidden/>
    <w:unhideWhenUsed/>
    <w:rsid w:val="001D69EE"/>
    <w:rPr>
      <w:rFonts w:ascii="Calibri Light" w:eastAsiaTheme="majorEastAsia" w:hAnsi="Calibri Light" w:cs="Calibri Light"/>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OrtaKlavuz2-Vurgu2">
    <w:name w:val="Medium Grid 2 Accent 2"/>
    <w:basedOn w:val="NormalTablo"/>
    <w:uiPriority w:val="68"/>
    <w:semiHidden/>
    <w:unhideWhenUsed/>
    <w:rsid w:val="001D69EE"/>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OrtaKlavuz2-Vurgu3">
    <w:name w:val="Medium Grid 2 Accent 3"/>
    <w:basedOn w:val="NormalTablo"/>
    <w:uiPriority w:val="68"/>
    <w:semiHidden/>
    <w:unhideWhenUsed/>
    <w:rsid w:val="001D69EE"/>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OrtaKlavuz2-Vurgu4">
    <w:name w:val="Medium Grid 2 Accent 4"/>
    <w:basedOn w:val="NormalTablo"/>
    <w:uiPriority w:val="68"/>
    <w:semiHidden/>
    <w:unhideWhenUsed/>
    <w:rsid w:val="001D69EE"/>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OrtaKlavuz2-Vurgu5">
    <w:name w:val="Medium Grid 2 Accent 5"/>
    <w:basedOn w:val="NormalTablo"/>
    <w:uiPriority w:val="68"/>
    <w:semiHidden/>
    <w:unhideWhenUsed/>
    <w:rsid w:val="001D69EE"/>
    <w:rPr>
      <w:rFonts w:ascii="Calibri Light" w:eastAsiaTheme="majorEastAsia" w:hAnsi="Calibri Light" w:cs="Calibri Light"/>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OrtaKlavuz2-Vurgu6">
    <w:name w:val="Medium Grid 2 Accent 6"/>
    <w:basedOn w:val="NormalTablo"/>
    <w:uiPriority w:val="68"/>
    <w:semiHidden/>
    <w:unhideWhenUsed/>
    <w:rsid w:val="001D69EE"/>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OrtaKlavuz3">
    <w:name w:val="Medium Grid 3"/>
    <w:basedOn w:val="NormalTablo"/>
    <w:uiPriority w:val="69"/>
    <w:semiHidden/>
    <w:unhideWhenUsed/>
    <w:rsid w:val="001D69E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OrtaKlavuz3-Vurgu1">
    <w:name w:val="Medium Grid 3 Accent 1"/>
    <w:basedOn w:val="NormalTablo"/>
    <w:uiPriority w:val="69"/>
    <w:semiHidden/>
    <w:unhideWhenUsed/>
    <w:rsid w:val="001D69E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OrtaKlavuz3-Vurgu2">
    <w:name w:val="Medium Grid 3 Accent 2"/>
    <w:basedOn w:val="NormalTablo"/>
    <w:uiPriority w:val="69"/>
    <w:semiHidden/>
    <w:unhideWhenUsed/>
    <w:rsid w:val="001D69E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OrtaKlavuz3-Vurgu3">
    <w:name w:val="Medium Grid 3 Accent 3"/>
    <w:basedOn w:val="NormalTablo"/>
    <w:uiPriority w:val="69"/>
    <w:semiHidden/>
    <w:unhideWhenUsed/>
    <w:rsid w:val="001D69E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OrtaKlavuz3-Vurgu4">
    <w:name w:val="Medium Grid 3 Accent 4"/>
    <w:basedOn w:val="NormalTablo"/>
    <w:uiPriority w:val="69"/>
    <w:semiHidden/>
    <w:unhideWhenUsed/>
    <w:rsid w:val="001D69E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OrtaKlavuz3-Vurgu5">
    <w:name w:val="Medium Grid 3 Accent 5"/>
    <w:basedOn w:val="NormalTablo"/>
    <w:uiPriority w:val="69"/>
    <w:semiHidden/>
    <w:unhideWhenUsed/>
    <w:rsid w:val="001D69E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OrtaKlavuz3-Vurgu6">
    <w:name w:val="Medium Grid 3 Accent 6"/>
    <w:basedOn w:val="NormalTablo"/>
    <w:uiPriority w:val="69"/>
    <w:semiHidden/>
    <w:unhideWhenUsed/>
    <w:rsid w:val="001D69E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Kaynaka">
    <w:name w:val="Bibliography"/>
    <w:basedOn w:val="Normal"/>
    <w:next w:val="Normal"/>
    <w:uiPriority w:val="37"/>
    <w:semiHidden/>
    <w:unhideWhenUsed/>
    <w:rsid w:val="001D69EE"/>
  </w:style>
  <w:style w:type="character" w:styleId="Etiket">
    <w:name w:val="Hashtag"/>
    <w:basedOn w:val="VarsaylanParagrafYazTipi"/>
    <w:uiPriority w:val="99"/>
    <w:semiHidden/>
    <w:unhideWhenUsed/>
    <w:rsid w:val="001D69EE"/>
    <w:rPr>
      <w:rFonts w:ascii="Calibri" w:hAnsi="Calibri" w:cs="Calibri"/>
      <w:color w:val="2B579A"/>
      <w:shd w:val="clear" w:color="auto" w:fill="E1DFDD"/>
    </w:rPr>
  </w:style>
  <w:style w:type="paragraph" w:styleId="letistBilgisi">
    <w:name w:val="Message Header"/>
    <w:basedOn w:val="Normal"/>
    <w:link w:val="letistBilgisiChar"/>
    <w:uiPriority w:val="99"/>
    <w:semiHidden/>
    <w:unhideWhenUsed/>
    <w:rsid w:val="001D69EE"/>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Light" w:eastAsiaTheme="majorEastAsia" w:hAnsi="Calibri Light" w:cs="Calibri Light"/>
      <w:sz w:val="24"/>
      <w:szCs w:val="24"/>
    </w:rPr>
  </w:style>
  <w:style w:type="character" w:customStyle="1" w:styleId="letistBilgisiChar">
    <w:name w:val="İleti Üst Bilgisi Char"/>
    <w:basedOn w:val="VarsaylanParagrafYazTipi"/>
    <w:link w:val="letistBilgisi"/>
    <w:uiPriority w:val="99"/>
    <w:semiHidden/>
    <w:rsid w:val="001D69EE"/>
    <w:rPr>
      <w:rFonts w:ascii="Calibri Light" w:eastAsiaTheme="majorEastAsia" w:hAnsi="Calibri Light" w:cs="Calibri Light"/>
      <w:sz w:val="24"/>
      <w:szCs w:val="24"/>
      <w:shd w:val="pct20" w:color="auto" w:fill="auto"/>
    </w:rPr>
  </w:style>
  <w:style w:type="table" w:styleId="TabloZarif">
    <w:name w:val="Table Elegant"/>
    <w:basedOn w:val="NormalTablo"/>
    <w:uiPriority w:val="99"/>
    <w:semiHidden/>
    <w:unhideWhenUsed/>
    <w:rsid w:val="001D69EE"/>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e">
    <w:name w:val="List"/>
    <w:basedOn w:val="Normal"/>
    <w:uiPriority w:val="99"/>
    <w:semiHidden/>
    <w:unhideWhenUsed/>
    <w:rsid w:val="001D69EE"/>
    <w:pPr>
      <w:ind w:left="360" w:hanging="360"/>
      <w:contextualSpacing/>
    </w:pPr>
  </w:style>
  <w:style w:type="paragraph" w:styleId="Liste2">
    <w:name w:val="List 2"/>
    <w:basedOn w:val="Normal"/>
    <w:uiPriority w:val="99"/>
    <w:semiHidden/>
    <w:unhideWhenUsed/>
    <w:rsid w:val="001D69EE"/>
    <w:pPr>
      <w:ind w:left="720" w:hanging="360"/>
      <w:contextualSpacing/>
    </w:pPr>
  </w:style>
  <w:style w:type="paragraph" w:styleId="Liste3">
    <w:name w:val="List 3"/>
    <w:basedOn w:val="Normal"/>
    <w:uiPriority w:val="99"/>
    <w:semiHidden/>
    <w:unhideWhenUsed/>
    <w:rsid w:val="001D69EE"/>
    <w:pPr>
      <w:ind w:left="1080" w:hanging="360"/>
      <w:contextualSpacing/>
    </w:pPr>
  </w:style>
  <w:style w:type="paragraph" w:styleId="Liste4">
    <w:name w:val="List 4"/>
    <w:basedOn w:val="Normal"/>
    <w:uiPriority w:val="99"/>
    <w:semiHidden/>
    <w:unhideWhenUsed/>
    <w:rsid w:val="001D69EE"/>
    <w:pPr>
      <w:ind w:left="1440" w:hanging="360"/>
      <w:contextualSpacing/>
    </w:pPr>
  </w:style>
  <w:style w:type="paragraph" w:styleId="Liste5">
    <w:name w:val="List 5"/>
    <w:basedOn w:val="Normal"/>
    <w:uiPriority w:val="99"/>
    <w:semiHidden/>
    <w:unhideWhenUsed/>
    <w:rsid w:val="001D69EE"/>
    <w:pPr>
      <w:ind w:left="1800" w:hanging="360"/>
      <w:contextualSpacing/>
    </w:pPr>
  </w:style>
  <w:style w:type="table" w:styleId="TabloListe1">
    <w:name w:val="Table List 1"/>
    <w:basedOn w:val="NormalTablo"/>
    <w:uiPriority w:val="99"/>
    <w:semiHidden/>
    <w:unhideWhenUsed/>
    <w:rsid w:val="001D69EE"/>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Liste2">
    <w:name w:val="Table List 2"/>
    <w:basedOn w:val="NormalTablo"/>
    <w:uiPriority w:val="99"/>
    <w:semiHidden/>
    <w:unhideWhenUsed/>
    <w:rsid w:val="001D69EE"/>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Liste3">
    <w:name w:val="Table List 3"/>
    <w:basedOn w:val="NormalTablo"/>
    <w:uiPriority w:val="99"/>
    <w:semiHidden/>
    <w:unhideWhenUsed/>
    <w:rsid w:val="001D69EE"/>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oListe4">
    <w:name w:val="Table List 4"/>
    <w:basedOn w:val="NormalTablo"/>
    <w:uiPriority w:val="99"/>
    <w:semiHidden/>
    <w:unhideWhenUsed/>
    <w:rsid w:val="001D69EE"/>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oListe5">
    <w:name w:val="Table List 5"/>
    <w:basedOn w:val="NormalTablo"/>
    <w:uiPriority w:val="99"/>
    <w:semiHidden/>
    <w:unhideWhenUsed/>
    <w:rsid w:val="001D69EE"/>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oListe6">
    <w:name w:val="Table List 6"/>
    <w:basedOn w:val="NormalTablo"/>
    <w:uiPriority w:val="99"/>
    <w:semiHidden/>
    <w:unhideWhenUsed/>
    <w:rsid w:val="001D69EE"/>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oListe7">
    <w:name w:val="Table List 7"/>
    <w:basedOn w:val="NormalTablo"/>
    <w:uiPriority w:val="99"/>
    <w:semiHidden/>
    <w:unhideWhenUsed/>
    <w:rsid w:val="001D69EE"/>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oListe8">
    <w:name w:val="Table List 8"/>
    <w:basedOn w:val="NormalTablo"/>
    <w:uiPriority w:val="99"/>
    <w:semiHidden/>
    <w:unhideWhenUsed/>
    <w:rsid w:val="001D69EE"/>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eDevam">
    <w:name w:val="List Continue"/>
    <w:basedOn w:val="Normal"/>
    <w:uiPriority w:val="99"/>
    <w:semiHidden/>
    <w:unhideWhenUsed/>
    <w:rsid w:val="001D69EE"/>
    <w:pPr>
      <w:spacing w:after="120"/>
      <w:ind w:left="360"/>
      <w:contextualSpacing/>
    </w:pPr>
  </w:style>
  <w:style w:type="paragraph" w:styleId="ListeDevam2">
    <w:name w:val="List Continue 2"/>
    <w:basedOn w:val="Normal"/>
    <w:uiPriority w:val="99"/>
    <w:semiHidden/>
    <w:unhideWhenUsed/>
    <w:rsid w:val="001D69EE"/>
    <w:pPr>
      <w:spacing w:after="120"/>
      <w:ind w:left="720"/>
      <w:contextualSpacing/>
    </w:pPr>
  </w:style>
  <w:style w:type="paragraph" w:styleId="ListeDevam3">
    <w:name w:val="List Continue 3"/>
    <w:basedOn w:val="Normal"/>
    <w:uiPriority w:val="99"/>
    <w:semiHidden/>
    <w:unhideWhenUsed/>
    <w:rsid w:val="001D69EE"/>
    <w:pPr>
      <w:spacing w:after="120"/>
      <w:ind w:left="1080"/>
      <w:contextualSpacing/>
    </w:pPr>
  </w:style>
  <w:style w:type="paragraph" w:styleId="ListeDevam4">
    <w:name w:val="List Continue 4"/>
    <w:basedOn w:val="Normal"/>
    <w:uiPriority w:val="99"/>
    <w:semiHidden/>
    <w:unhideWhenUsed/>
    <w:rsid w:val="001D69EE"/>
    <w:pPr>
      <w:spacing w:after="120"/>
      <w:ind w:left="1440"/>
      <w:contextualSpacing/>
    </w:pPr>
  </w:style>
  <w:style w:type="paragraph" w:styleId="ListeDevam5">
    <w:name w:val="List Continue 5"/>
    <w:basedOn w:val="Normal"/>
    <w:uiPriority w:val="99"/>
    <w:semiHidden/>
    <w:unhideWhenUsed/>
    <w:rsid w:val="001D69EE"/>
    <w:pPr>
      <w:spacing w:after="120"/>
      <w:ind w:left="1800"/>
      <w:contextualSpacing/>
    </w:pPr>
  </w:style>
  <w:style w:type="paragraph" w:styleId="ListeParagraf">
    <w:name w:val="List Paragraph"/>
    <w:basedOn w:val="Normal"/>
    <w:uiPriority w:val="34"/>
    <w:unhideWhenUsed/>
    <w:qFormat/>
    <w:rsid w:val="001D69EE"/>
    <w:pPr>
      <w:ind w:left="720"/>
      <w:contextualSpacing/>
    </w:pPr>
  </w:style>
  <w:style w:type="paragraph" w:styleId="ListeNumaras">
    <w:name w:val="List Number"/>
    <w:basedOn w:val="Normal"/>
    <w:uiPriority w:val="99"/>
    <w:semiHidden/>
    <w:unhideWhenUsed/>
    <w:rsid w:val="001D69EE"/>
    <w:pPr>
      <w:numPr>
        <w:numId w:val="13"/>
      </w:numPr>
      <w:contextualSpacing/>
    </w:pPr>
  </w:style>
  <w:style w:type="paragraph" w:styleId="ListeNumaras2">
    <w:name w:val="List Number 2"/>
    <w:basedOn w:val="Normal"/>
    <w:uiPriority w:val="99"/>
    <w:semiHidden/>
    <w:unhideWhenUsed/>
    <w:rsid w:val="001D69EE"/>
    <w:pPr>
      <w:numPr>
        <w:numId w:val="14"/>
      </w:numPr>
      <w:contextualSpacing/>
    </w:pPr>
  </w:style>
  <w:style w:type="paragraph" w:styleId="ListeNumaras3">
    <w:name w:val="List Number 3"/>
    <w:basedOn w:val="Normal"/>
    <w:uiPriority w:val="99"/>
    <w:semiHidden/>
    <w:unhideWhenUsed/>
    <w:rsid w:val="001D69EE"/>
    <w:pPr>
      <w:numPr>
        <w:numId w:val="15"/>
      </w:numPr>
      <w:contextualSpacing/>
    </w:pPr>
  </w:style>
  <w:style w:type="paragraph" w:styleId="ListeNumaras4">
    <w:name w:val="List Number 4"/>
    <w:basedOn w:val="Normal"/>
    <w:uiPriority w:val="99"/>
    <w:semiHidden/>
    <w:unhideWhenUsed/>
    <w:rsid w:val="001D69EE"/>
    <w:pPr>
      <w:numPr>
        <w:numId w:val="16"/>
      </w:numPr>
      <w:contextualSpacing/>
    </w:pPr>
  </w:style>
  <w:style w:type="paragraph" w:styleId="ListeNumaras5">
    <w:name w:val="List Number 5"/>
    <w:basedOn w:val="Normal"/>
    <w:uiPriority w:val="99"/>
    <w:semiHidden/>
    <w:unhideWhenUsed/>
    <w:rsid w:val="001D69EE"/>
    <w:pPr>
      <w:numPr>
        <w:numId w:val="17"/>
      </w:numPr>
      <w:contextualSpacing/>
    </w:pPr>
  </w:style>
  <w:style w:type="paragraph" w:styleId="ListeMaddemi">
    <w:name w:val="List Bullet"/>
    <w:basedOn w:val="Normal"/>
    <w:uiPriority w:val="99"/>
    <w:semiHidden/>
    <w:unhideWhenUsed/>
    <w:rsid w:val="001D69EE"/>
    <w:pPr>
      <w:numPr>
        <w:numId w:val="8"/>
      </w:numPr>
      <w:contextualSpacing/>
    </w:pPr>
  </w:style>
  <w:style w:type="paragraph" w:styleId="ListeMaddemi2">
    <w:name w:val="List Bullet 2"/>
    <w:basedOn w:val="Normal"/>
    <w:uiPriority w:val="99"/>
    <w:semiHidden/>
    <w:unhideWhenUsed/>
    <w:rsid w:val="001D69EE"/>
    <w:pPr>
      <w:numPr>
        <w:numId w:val="9"/>
      </w:numPr>
      <w:contextualSpacing/>
    </w:pPr>
  </w:style>
  <w:style w:type="paragraph" w:styleId="ListeMaddemi3">
    <w:name w:val="List Bullet 3"/>
    <w:basedOn w:val="Normal"/>
    <w:uiPriority w:val="99"/>
    <w:semiHidden/>
    <w:unhideWhenUsed/>
    <w:rsid w:val="001D69EE"/>
    <w:pPr>
      <w:numPr>
        <w:numId w:val="10"/>
      </w:numPr>
      <w:contextualSpacing/>
    </w:pPr>
  </w:style>
  <w:style w:type="paragraph" w:styleId="ListeMaddemi4">
    <w:name w:val="List Bullet 4"/>
    <w:basedOn w:val="Normal"/>
    <w:uiPriority w:val="99"/>
    <w:semiHidden/>
    <w:unhideWhenUsed/>
    <w:rsid w:val="001D69EE"/>
    <w:pPr>
      <w:numPr>
        <w:numId w:val="11"/>
      </w:numPr>
      <w:contextualSpacing/>
    </w:pPr>
  </w:style>
  <w:style w:type="paragraph" w:styleId="ListeMaddemi5">
    <w:name w:val="List Bullet 5"/>
    <w:basedOn w:val="Normal"/>
    <w:uiPriority w:val="99"/>
    <w:semiHidden/>
    <w:unhideWhenUsed/>
    <w:rsid w:val="001D69EE"/>
    <w:pPr>
      <w:numPr>
        <w:numId w:val="12"/>
      </w:numPr>
      <w:contextualSpacing/>
    </w:pPr>
  </w:style>
  <w:style w:type="table" w:styleId="TabloKlasik1">
    <w:name w:val="Table Classic 1"/>
    <w:basedOn w:val="NormalTablo"/>
    <w:uiPriority w:val="99"/>
    <w:semiHidden/>
    <w:unhideWhenUsed/>
    <w:rsid w:val="001D69EE"/>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2">
    <w:name w:val="Table Classic 2"/>
    <w:basedOn w:val="NormalTablo"/>
    <w:uiPriority w:val="99"/>
    <w:semiHidden/>
    <w:unhideWhenUsed/>
    <w:rsid w:val="001D69EE"/>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oKlasik3">
    <w:name w:val="Table Classic 3"/>
    <w:basedOn w:val="NormalTablo"/>
    <w:uiPriority w:val="99"/>
    <w:semiHidden/>
    <w:unhideWhenUsed/>
    <w:rsid w:val="001D69EE"/>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oKlasik4">
    <w:name w:val="Table Classic 4"/>
    <w:basedOn w:val="NormalTablo"/>
    <w:uiPriority w:val="99"/>
    <w:semiHidden/>
    <w:unhideWhenUsed/>
    <w:rsid w:val="001D69EE"/>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ekillerTablosu">
    <w:name w:val="table of figures"/>
    <w:basedOn w:val="Normal"/>
    <w:next w:val="Normal"/>
    <w:uiPriority w:val="99"/>
    <w:semiHidden/>
    <w:unhideWhenUsed/>
    <w:rsid w:val="001D69EE"/>
  </w:style>
  <w:style w:type="character" w:styleId="SonNotBavurusu">
    <w:name w:val="endnote reference"/>
    <w:basedOn w:val="VarsaylanParagrafYazTipi"/>
    <w:uiPriority w:val="99"/>
    <w:semiHidden/>
    <w:unhideWhenUsed/>
    <w:rsid w:val="001D69EE"/>
    <w:rPr>
      <w:rFonts w:ascii="Calibri" w:hAnsi="Calibri" w:cs="Calibri"/>
      <w:vertAlign w:val="superscript"/>
    </w:rPr>
  </w:style>
  <w:style w:type="paragraph" w:styleId="Kaynaka0">
    <w:name w:val="table of authorities"/>
    <w:basedOn w:val="Normal"/>
    <w:next w:val="Normal"/>
    <w:uiPriority w:val="99"/>
    <w:semiHidden/>
    <w:unhideWhenUsed/>
    <w:rsid w:val="001D69EE"/>
    <w:pPr>
      <w:ind w:left="220" w:hanging="220"/>
    </w:pPr>
  </w:style>
  <w:style w:type="paragraph" w:styleId="KaynakaBal">
    <w:name w:val="toa heading"/>
    <w:basedOn w:val="Normal"/>
    <w:next w:val="Normal"/>
    <w:uiPriority w:val="99"/>
    <w:semiHidden/>
    <w:unhideWhenUsed/>
    <w:rsid w:val="001D69EE"/>
    <w:pPr>
      <w:spacing w:before="120"/>
    </w:pPr>
    <w:rPr>
      <w:rFonts w:ascii="Calibri Light" w:eastAsiaTheme="majorEastAsia" w:hAnsi="Calibri Light" w:cs="Calibri Light"/>
      <w:b/>
      <w:bCs/>
      <w:sz w:val="24"/>
      <w:szCs w:val="24"/>
    </w:rPr>
  </w:style>
  <w:style w:type="table" w:styleId="RenkliListe">
    <w:name w:val="Colorful List"/>
    <w:basedOn w:val="NormalTablo"/>
    <w:uiPriority w:val="72"/>
    <w:semiHidden/>
    <w:unhideWhenUsed/>
    <w:rsid w:val="001D69E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RenkliListe-Vurgu1">
    <w:name w:val="Colorful List Accent 1"/>
    <w:basedOn w:val="NormalTablo"/>
    <w:uiPriority w:val="72"/>
    <w:semiHidden/>
    <w:unhideWhenUsed/>
    <w:rsid w:val="001D69EE"/>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RenkliListe-Vurgu2">
    <w:name w:val="Colorful List Accent 2"/>
    <w:basedOn w:val="NormalTablo"/>
    <w:uiPriority w:val="72"/>
    <w:semiHidden/>
    <w:unhideWhenUsed/>
    <w:rsid w:val="001D69EE"/>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RenkliListe-Vurgu3">
    <w:name w:val="Colorful List Accent 3"/>
    <w:basedOn w:val="NormalTablo"/>
    <w:uiPriority w:val="72"/>
    <w:semiHidden/>
    <w:unhideWhenUsed/>
    <w:rsid w:val="001D69EE"/>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RenkliListe-Vurgu4">
    <w:name w:val="Colorful List Accent 4"/>
    <w:basedOn w:val="NormalTablo"/>
    <w:uiPriority w:val="72"/>
    <w:semiHidden/>
    <w:unhideWhenUsed/>
    <w:rsid w:val="001D69EE"/>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RenkliListe-Vurgu5">
    <w:name w:val="Colorful List Accent 5"/>
    <w:basedOn w:val="NormalTablo"/>
    <w:uiPriority w:val="72"/>
    <w:semiHidden/>
    <w:unhideWhenUsed/>
    <w:rsid w:val="001D69EE"/>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RenkliListe-Vurgu6">
    <w:name w:val="Colorful List Accent 6"/>
    <w:basedOn w:val="NormalTablo"/>
    <w:uiPriority w:val="72"/>
    <w:rsid w:val="001D69EE"/>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abloRenkli1">
    <w:name w:val="Table Colorful 1"/>
    <w:basedOn w:val="NormalTablo"/>
    <w:uiPriority w:val="99"/>
    <w:semiHidden/>
    <w:unhideWhenUsed/>
    <w:rsid w:val="001D69EE"/>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oRenkli2">
    <w:name w:val="Table Colorful 2"/>
    <w:basedOn w:val="NormalTablo"/>
    <w:uiPriority w:val="99"/>
    <w:semiHidden/>
    <w:unhideWhenUsed/>
    <w:rsid w:val="001D69EE"/>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oRenkli3">
    <w:name w:val="Table Colorful 3"/>
    <w:basedOn w:val="NormalTablo"/>
    <w:uiPriority w:val="99"/>
    <w:semiHidden/>
    <w:unhideWhenUsed/>
    <w:rsid w:val="001D69EE"/>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RenkliGlgeleme">
    <w:name w:val="Colorful Shading"/>
    <w:basedOn w:val="NormalTablo"/>
    <w:uiPriority w:val="71"/>
    <w:semiHidden/>
    <w:unhideWhenUsed/>
    <w:rsid w:val="001D69EE"/>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RenkliGlgeleme-Vurgu1">
    <w:name w:val="Colorful Shading Accent 1"/>
    <w:basedOn w:val="NormalTablo"/>
    <w:uiPriority w:val="71"/>
    <w:semiHidden/>
    <w:unhideWhenUsed/>
    <w:rsid w:val="001D69EE"/>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RenkliGlgeleme-Vurgu2">
    <w:name w:val="Colorful Shading Accent 2"/>
    <w:basedOn w:val="NormalTablo"/>
    <w:uiPriority w:val="71"/>
    <w:semiHidden/>
    <w:unhideWhenUsed/>
    <w:rsid w:val="001D69EE"/>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RenkliGlgeleme-Vurgu3">
    <w:name w:val="Colorful Shading Accent 3"/>
    <w:basedOn w:val="NormalTablo"/>
    <w:uiPriority w:val="71"/>
    <w:semiHidden/>
    <w:unhideWhenUsed/>
    <w:rsid w:val="001D69EE"/>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RenkliGlgeleme-Vurgu4">
    <w:name w:val="Colorful Shading Accent 4"/>
    <w:basedOn w:val="NormalTablo"/>
    <w:uiPriority w:val="71"/>
    <w:semiHidden/>
    <w:unhideWhenUsed/>
    <w:rsid w:val="001D69EE"/>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RenkliGlgeleme-Vurgu5">
    <w:name w:val="Colorful Shading Accent 5"/>
    <w:basedOn w:val="NormalTablo"/>
    <w:uiPriority w:val="71"/>
    <w:semiHidden/>
    <w:unhideWhenUsed/>
    <w:rsid w:val="001D69EE"/>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RenkliGlgeleme-Vurgu6">
    <w:name w:val="Colorful Shading Accent 6"/>
    <w:basedOn w:val="NormalTablo"/>
    <w:uiPriority w:val="71"/>
    <w:rsid w:val="001D69EE"/>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RenkliKlavuz">
    <w:name w:val="Colorful Grid"/>
    <w:basedOn w:val="NormalTablo"/>
    <w:uiPriority w:val="73"/>
    <w:semiHidden/>
    <w:unhideWhenUsed/>
    <w:rsid w:val="001D69E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RenkliKlavuz-Vurgu1">
    <w:name w:val="Colorful Grid Accent 1"/>
    <w:basedOn w:val="NormalTablo"/>
    <w:uiPriority w:val="73"/>
    <w:semiHidden/>
    <w:unhideWhenUsed/>
    <w:rsid w:val="001D69EE"/>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RenkliKlavuz-Vurgu2">
    <w:name w:val="Colorful Grid Accent 2"/>
    <w:basedOn w:val="NormalTablo"/>
    <w:uiPriority w:val="73"/>
    <w:semiHidden/>
    <w:unhideWhenUsed/>
    <w:rsid w:val="001D69EE"/>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RenkliKlavuz-Vurgu3">
    <w:name w:val="Colorful Grid Accent 3"/>
    <w:basedOn w:val="NormalTablo"/>
    <w:uiPriority w:val="73"/>
    <w:semiHidden/>
    <w:unhideWhenUsed/>
    <w:rsid w:val="001D69EE"/>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RenkliKlavuz-Vurgu4">
    <w:name w:val="Colorful Grid Accent 4"/>
    <w:basedOn w:val="NormalTablo"/>
    <w:uiPriority w:val="73"/>
    <w:semiHidden/>
    <w:unhideWhenUsed/>
    <w:rsid w:val="001D69EE"/>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RenkliKlavuz-Vurgu5">
    <w:name w:val="Colorful Grid Accent 5"/>
    <w:basedOn w:val="NormalTablo"/>
    <w:uiPriority w:val="73"/>
    <w:semiHidden/>
    <w:unhideWhenUsed/>
    <w:rsid w:val="001D69EE"/>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RenkliKlavuz-Vurgu6">
    <w:name w:val="Colorful Grid Accent 6"/>
    <w:basedOn w:val="NormalTablo"/>
    <w:uiPriority w:val="73"/>
    <w:rsid w:val="001D69EE"/>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MektupAdresi">
    <w:name w:val="envelope address"/>
    <w:basedOn w:val="Normal"/>
    <w:uiPriority w:val="99"/>
    <w:semiHidden/>
    <w:unhideWhenUsed/>
    <w:rsid w:val="001D69EE"/>
    <w:pPr>
      <w:framePr w:w="7920" w:h="1980" w:hRule="exact" w:hSpace="180" w:wrap="auto" w:hAnchor="page" w:xAlign="center" w:yAlign="bottom"/>
      <w:ind w:left="2880"/>
    </w:pPr>
    <w:rPr>
      <w:rFonts w:ascii="Calibri Light" w:eastAsiaTheme="majorEastAsia" w:hAnsi="Calibri Light" w:cs="Calibri Light"/>
      <w:sz w:val="24"/>
      <w:szCs w:val="24"/>
    </w:rPr>
  </w:style>
  <w:style w:type="numbering" w:styleId="MakaleBlm">
    <w:name w:val="Outline List 3"/>
    <w:basedOn w:val="ListeYok"/>
    <w:uiPriority w:val="99"/>
    <w:semiHidden/>
    <w:unhideWhenUsed/>
    <w:rsid w:val="001D69EE"/>
    <w:pPr>
      <w:numPr>
        <w:numId w:val="26"/>
      </w:numPr>
    </w:pPr>
  </w:style>
  <w:style w:type="table" w:styleId="DzTablo1">
    <w:name w:val="Plain Table 1"/>
    <w:basedOn w:val="NormalTablo"/>
    <w:uiPriority w:val="41"/>
    <w:rsid w:val="001D69E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DzTablo2">
    <w:name w:val="Plain Table 2"/>
    <w:basedOn w:val="NormalTablo"/>
    <w:uiPriority w:val="42"/>
    <w:rsid w:val="001D69E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DzTablo3">
    <w:name w:val="Plain Table 3"/>
    <w:basedOn w:val="NormalTablo"/>
    <w:uiPriority w:val="43"/>
    <w:rsid w:val="001D69E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DzTablo4">
    <w:name w:val="Plain Table 4"/>
    <w:basedOn w:val="NormalTablo"/>
    <w:uiPriority w:val="44"/>
    <w:rsid w:val="001D69E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DzTablo5">
    <w:name w:val="Plain Table 5"/>
    <w:basedOn w:val="NormalTablo"/>
    <w:uiPriority w:val="45"/>
    <w:rsid w:val="001D69E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ralkYok">
    <w:name w:val="No Spacing"/>
    <w:uiPriority w:val="1"/>
    <w:qFormat/>
    <w:rsid w:val="001D69EE"/>
    <w:rPr>
      <w:rFonts w:ascii="Calibri" w:hAnsi="Calibri" w:cs="Calibri"/>
    </w:rPr>
  </w:style>
  <w:style w:type="paragraph" w:styleId="Tarih">
    <w:name w:val="Date"/>
    <w:basedOn w:val="Normal"/>
    <w:next w:val="Normal"/>
    <w:link w:val="TarihChar"/>
    <w:uiPriority w:val="99"/>
    <w:semiHidden/>
    <w:unhideWhenUsed/>
    <w:rsid w:val="001D69EE"/>
  </w:style>
  <w:style w:type="character" w:customStyle="1" w:styleId="TarihChar">
    <w:name w:val="Tarih Char"/>
    <w:basedOn w:val="VarsaylanParagrafYazTipi"/>
    <w:link w:val="Tarih"/>
    <w:uiPriority w:val="99"/>
    <w:semiHidden/>
    <w:rsid w:val="001D69EE"/>
    <w:rPr>
      <w:rFonts w:ascii="Calibri" w:hAnsi="Calibri" w:cs="Calibri"/>
    </w:rPr>
  </w:style>
  <w:style w:type="paragraph" w:styleId="NormalWeb">
    <w:name w:val="Normal (Web)"/>
    <w:basedOn w:val="Normal"/>
    <w:uiPriority w:val="99"/>
    <w:semiHidden/>
    <w:unhideWhenUsed/>
    <w:rsid w:val="001D69EE"/>
    <w:rPr>
      <w:rFonts w:ascii="Times New Roman" w:hAnsi="Times New Roman" w:cs="Times New Roman"/>
      <w:sz w:val="24"/>
      <w:szCs w:val="24"/>
    </w:rPr>
  </w:style>
  <w:style w:type="character" w:styleId="AkllKprBalant">
    <w:name w:val="Smart Hyperlink"/>
    <w:basedOn w:val="VarsaylanParagrafYazTipi"/>
    <w:uiPriority w:val="99"/>
    <w:semiHidden/>
    <w:unhideWhenUsed/>
    <w:rsid w:val="001D69EE"/>
    <w:rPr>
      <w:rFonts w:ascii="Calibri" w:hAnsi="Calibri" w:cs="Calibri"/>
      <w:u w:val="dotted"/>
    </w:rPr>
  </w:style>
  <w:style w:type="character" w:styleId="zmlenmeyenBahsetme">
    <w:name w:val="Unresolved Mention"/>
    <w:basedOn w:val="VarsaylanParagrafYazTipi"/>
    <w:uiPriority w:val="99"/>
    <w:semiHidden/>
    <w:unhideWhenUsed/>
    <w:rsid w:val="001D69EE"/>
    <w:rPr>
      <w:rFonts w:ascii="Calibri" w:hAnsi="Calibri" w:cs="Calibri"/>
      <w:color w:val="605E5C"/>
      <w:shd w:val="clear" w:color="auto" w:fill="E1DFDD"/>
    </w:rPr>
  </w:style>
  <w:style w:type="paragraph" w:styleId="GvdeMetni">
    <w:name w:val="Body Text"/>
    <w:basedOn w:val="Normal"/>
    <w:link w:val="GvdeMetniChar"/>
    <w:uiPriority w:val="99"/>
    <w:semiHidden/>
    <w:unhideWhenUsed/>
    <w:rsid w:val="001D69EE"/>
    <w:pPr>
      <w:spacing w:after="120"/>
    </w:pPr>
  </w:style>
  <w:style w:type="character" w:customStyle="1" w:styleId="GvdeMetniChar">
    <w:name w:val="Gövde Metni Char"/>
    <w:basedOn w:val="VarsaylanParagrafYazTipi"/>
    <w:link w:val="GvdeMetni"/>
    <w:uiPriority w:val="99"/>
    <w:semiHidden/>
    <w:rsid w:val="001D69EE"/>
    <w:rPr>
      <w:rFonts w:ascii="Calibri" w:hAnsi="Calibri" w:cs="Calibri"/>
    </w:rPr>
  </w:style>
  <w:style w:type="paragraph" w:styleId="GvdeMetni2">
    <w:name w:val="Body Text 2"/>
    <w:basedOn w:val="Normal"/>
    <w:link w:val="GvdeMetni2Char"/>
    <w:uiPriority w:val="99"/>
    <w:semiHidden/>
    <w:unhideWhenUsed/>
    <w:rsid w:val="001D69EE"/>
    <w:pPr>
      <w:spacing w:after="120" w:line="480" w:lineRule="auto"/>
    </w:pPr>
  </w:style>
  <w:style w:type="character" w:customStyle="1" w:styleId="GvdeMetni2Char">
    <w:name w:val="Gövde Metni 2 Char"/>
    <w:basedOn w:val="VarsaylanParagrafYazTipi"/>
    <w:link w:val="GvdeMetni2"/>
    <w:uiPriority w:val="99"/>
    <w:semiHidden/>
    <w:rsid w:val="001D69EE"/>
    <w:rPr>
      <w:rFonts w:ascii="Calibri" w:hAnsi="Calibri" w:cs="Calibri"/>
    </w:rPr>
  </w:style>
  <w:style w:type="paragraph" w:styleId="GvdeMetniGirintisi">
    <w:name w:val="Body Text Indent"/>
    <w:basedOn w:val="Normal"/>
    <w:link w:val="GvdeMetniGirintisiChar"/>
    <w:uiPriority w:val="99"/>
    <w:semiHidden/>
    <w:unhideWhenUsed/>
    <w:rsid w:val="001D69EE"/>
    <w:pPr>
      <w:spacing w:after="120"/>
      <w:ind w:left="360"/>
    </w:pPr>
  </w:style>
  <w:style w:type="character" w:customStyle="1" w:styleId="GvdeMetniGirintisiChar">
    <w:name w:val="Gövde Metni Girintisi Char"/>
    <w:basedOn w:val="VarsaylanParagrafYazTipi"/>
    <w:link w:val="GvdeMetniGirintisi"/>
    <w:uiPriority w:val="99"/>
    <w:semiHidden/>
    <w:rsid w:val="001D69EE"/>
    <w:rPr>
      <w:rFonts w:ascii="Calibri" w:hAnsi="Calibri" w:cs="Calibri"/>
    </w:rPr>
  </w:style>
  <w:style w:type="paragraph" w:styleId="GvdeMetniGirintisi2">
    <w:name w:val="Body Text Indent 2"/>
    <w:basedOn w:val="Normal"/>
    <w:link w:val="GvdeMetniGirintisi2Char"/>
    <w:uiPriority w:val="99"/>
    <w:semiHidden/>
    <w:unhideWhenUsed/>
    <w:rsid w:val="001D69EE"/>
    <w:pPr>
      <w:spacing w:after="120" w:line="480" w:lineRule="auto"/>
      <w:ind w:left="360"/>
    </w:pPr>
  </w:style>
  <w:style w:type="character" w:customStyle="1" w:styleId="GvdeMetniGirintisi2Char">
    <w:name w:val="Gövde Metni Girintisi 2 Char"/>
    <w:basedOn w:val="VarsaylanParagrafYazTipi"/>
    <w:link w:val="GvdeMetniGirintisi2"/>
    <w:uiPriority w:val="99"/>
    <w:semiHidden/>
    <w:rsid w:val="001D69EE"/>
    <w:rPr>
      <w:rFonts w:ascii="Calibri" w:hAnsi="Calibri" w:cs="Calibri"/>
    </w:rPr>
  </w:style>
  <w:style w:type="paragraph" w:styleId="GvdeMetnilkGirintisi">
    <w:name w:val="Body Text First Indent"/>
    <w:basedOn w:val="GvdeMetni"/>
    <w:link w:val="GvdeMetnilkGirintisiChar"/>
    <w:uiPriority w:val="99"/>
    <w:semiHidden/>
    <w:unhideWhenUsed/>
    <w:rsid w:val="001D69EE"/>
    <w:pPr>
      <w:spacing w:after="0"/>
      <w:ind w:firstLine="360"/>
    </w:pPr>
  </w:style>
  <w:style w:type="character" w:customStyle="1" w:styleId="GvdeMetnilkGirintisiChar">
    <w:name w:val="Gövde Metni İlk Girintisi Char"/>
    <w:basedOn w:val="GvdeMetniChar"/>
    <w:link w:val="GvdeMetnilkGirintisi"/>
    <w:uiPriority w:val="99"/>
    <w:semiHidden/>
    <w:rsid w:val="001D69EE"/>
    <w:rPr>
      <w:rFonts w:ascii="Calibri" w:hAnsi="Calibri" w:cs="Calibri"/>
    </w:rPr>
  </w:style>
  <w:style w:type="paragraph" w:styleId="GvdeMetnilkGirintisi2">
    <w:name w:val="Body Text First Indent 2"/>
    <w:basedOn w:val="GvdeMetniGirintisi"/>
    <w:link w:val="GvdeMetnilkGirintisi2Char"/>
    <w:uiPriority w:val="99"/>
    <w:semiHidden/>
    <w:unhideWhenUsed/>
    <w:rsid w:val="001D69EE"/>
    <w:pPr>
      <w:spacing w:after="0"/>
      <w:ind w:firstLine="360"/>
    </w:pPr>
  </w:style>
  <w:style w:type="character" w:customStyle="1" w:styleId="GvdeMetnilkGirintisi2Char">
    <w:name w:val="Gövde Metni İlk Girintisi 2 Char"/>
    <w:basedOn w:val="GvdeMetniGirintisiChar"/>
    <w:link w:val="GvdeMetnilkGirintisi2"/>
    <w:uiPriority w:val="99"/>
    <w:semiHidden/>
    <w:rsid w:val="001D69EE"/>
    <w:rPr>
      <w:rFonts w:ascii="Calibri" w:hAnsi="Calibri" w:cs="Calibri"/>
    </w:rPr>
  </w:style>
  <w:style w:type="paragraph" w:styleId="NormalGirinti">
    <w:name w:val="Normal Indent"/>
    <w:basedOn w:val="Normal"/>
    <w:uiPriority w:val="99"/>
    <w:semiHidden/>
    <w:unhideWhenUsed/>
    <w:rsid w:val="001D69EE"/>
    <w:pPr>
      <w:ind w:left="720"/>
    </w:pPr>
  </w:style>
  <w:style w:type="paragraph" w:styleId="NotBal">
    <w:name w:val="Note Heading"/>
    <w:basedOn w:val="Normal"/>
    <w:next w:val="Normal"/>
    <w:link w:val="NotBalChar"/>
    <w:uiPriority w:val="99"/>
    <w:semiHidden/>
    <w:unhideWhenUsed/>
    <w:rsid w:val="001D69EE"/>
  </w:style>
  <w:style w:type="character" w:customStyle="1" w:styleId="NotBalChar">
    <w:name w:val="Not Başlığı Char"/>
    <w:basedOn w:val="VarsaylanParagrafYazTipi"/>
    <w:link w:val="NotBal"/>
    <w:uiPriority w:val="99"/>
    <w:semiHidden/>
    <w:rsid w:val="001D69EE"/>
    <w:rPr>
      <w:rFonts w:ascii="Calibri" w:hAnsi="Calibri" w:cs="Calibri"/>
    </w:rPr>
  </w:style>
  <w:style w:type="table" w:styleId="Tabloada">
    <w:name w:val="Table Contemporary"/>
    <w:basedOn w:val="NormalTablo"/>
    <w:uiPriority w:val="99"/>
    <w:semiHidden/>
    <w:unhideWhenUsed/>
    <w:rsid w:val="001D69EE"/>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kListe">
    <w:name w:val="Light List"/>
    <w:basedOn w:val="NormalTablo"/>
    <w:uiPriority w:val="61"/>
    <w:semiHidden/>
    <w:unhideWhenUsed/>
    <w:rsid w:val="001D69E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AkListe-Vurgu1">
    <w:name w:val="Light List Accent 1"/>
    <w:basedOn w:val="NormalTablo"/>
    <w:uiPriority w:val="61"/>
    <w:semiHidden/>
    <w:unhideWhenUsed/>
    <w:rsid w:val="001D69EE"/>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AkListe-Vurgu2">
    <w:name w:val="Light List Accent 2"/>
    <w:basedOn w:val="NormalTablo"/>
    <w:uiPriority w:val="61"/>
    <w:semiHidden/>
    <w:unhideWhenUsed/>
    <w:rsid w:val="001D69EE"/>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AkListe-Vurgu3">
    <w:name w:val="Light List Accent 3"/>
    <w:basedOn w:val="NormalTablo"/>
    <w:uiPriority w:val="61"/>
    <w:semiHidden/>
    <w:unhideWhenUsed/>
    <w:rsid w:val="001D69EE"/>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AkListe-Vurgu4">
    <w:name w:val="Light List Accent 4"/>
    <w:basedOn w:val="NormalTablo"/>
    <w:uiPriority w:val="61"/>
    <w:semiHidden/>
    <w:unhideWhenUsed/>
    <w:rsid w:val="001D69EE"/>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AkListe-Vurgu5">
    <w:name w:val="Light List Accent 5"/>
    <w:basedOn w:val="NormalTablo"/>
    <w:uiPriority w:val="61"/>
    <w:semiHidden/>
    <w:unhideWhenUsed/>
    <w:rsid w:val="001D69EE"/>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AkListe-Vurgu6">
    <w:name w:val="Light List Accent 6"/>
    <w:basedOn w:val="NormalTablo"/>
    <w:uiPriority w:val="61"/>
    <w:semiHidden/>
    <w:unhideWhenUsed/>
    <w:rsid w:val="001D69EE"/>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AkGlgeleme">
    <w:name w:val="Light Shading"/>
    <w:basedOn w:val="NormalTablo"/>
    <w:uiPriority w:val="60"/>
    <w:semiHidden/>
    <w:unhideWhenUsed/>
    <w:rsid w:val="001D69E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kGlgeleme-Vurgu1">
    <w:name w:val="Light Shading Accent 1"/>
    <w:basedOn w:val="NormalTablo"/>
    <w:uiPriority w:val="60"/>
    <w:semiHidden/>
    <w:unhideWhenUsed/>
    <w:rsid w:val="001D69EE"/>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AkGlgeleme-Vurgu2">
    <w:name w:val="Light Shading Accent 2"/>
    <w:basedOn w:val="NormalTablo"/>
    <w:uiPriority w:val="60"/>
    <w:semiHidden/>
    <w:unhideWhenUsed/>
    <w:rsid w:val="001D69EE"/>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AkGlgeleme-Vurgu3">
    <w:name w:val="Light Shading Accent 3"/>
    <w:basedOn w:val="NormalTablo"/>
    <w:uiPriority w:val="60"/>
    <w:semiHidden/>
    <w:unhideWhenUsed/>
    <w:rsid w:val="001D69EE"/>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AkGlgeleme-Vurgu4">
    <w:name w:val="Light Shading Accent 4"/>
    <w:basedOn w:val="NormalTablo"/>
    <w:uiPriority w:val="60"/>
    <w:semiHidden/>
    <w:unhideWhenUsed/>
    <w:rsid w:val="001D69EE"/>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AkGlgeleme-Vurgu5">
    <w:name w:val="Light Shading Accent 5"/>
    <w:basedOn w:val="NormalTablo"/>
    <w:uiPriority w:val="60"/>
    <w:semiHidden/>
    <w:unhideWhenUsed/>
    <w:rsid w:val="001D69EE"/>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AkGlgeleme-Vurgu6">
    <w:name w:val="Light Shading Accent 6"/>
    <w:basedOn w:val="NormalTablo"/>
    <w:uiPriority w:val="60"/>
    <w:semiHidden/>
    <w:unhideWhenUsed/>
    <w:rsid w:val="001D69EE"/>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AkKlavuz">
    <w:name w:val="Light Grid"/>
    <w:basedOn w:val="NormalTablo"/>
    <w:uiPriority w:val="62"/>
    <w:semiHidden/>
    <w:unhideWhenUsed/>
    <w:rsid w:val="001D69E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AkKlavuz-Vurgu1">
    <w:name w:val="Light Grid Accent 1"/>
    <w:basedOn w:val="NormalTablo"/>
    <w:uiPriority w:val="62"/>
    <w:rsid w:val="001D69EE"/>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AkKlavuz-Vurgu2">
    <w:name w:val="Light Grid Accent 2"/>
    <w:basedOn w:val="NormalTablo"/>
    <w:uiPriority w:val="62"/>
    <w:semiHidden/>
    <w:unhideWhenUsed/>
    <w:rsid w:val="001D69EE"/>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AkKlavuz-Vurgu3">
    <w:name w:val="Light Grid Accent 3"/>
    <w:basedOn w:val="NormalTablo"/>
    <w:uiPriority w:val="62"/>
    <w:semiHidden/>
    <w:unhideWhenUsed/>
    <w:rsid w:val="001D69EE"/>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AkKlavuz-Vurgu4">
    <w:name w:val="Light Grid Accent 4"/>
    <w:basedOn w:val="NormalTablo"/>
    <w:uiPriority w:val="62"/>
    <w:semiHidden/>
    <w:unhideWhenUsed/>
    <w:rsid w:val="001D69EE"/>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AkKlavuz-Vurgu5">
    <w:name w:val="Light Grid Accent 5"/>
    <w:basedOn w:val="NormalTablo"/>
    <w:uiPriority w:val="62"/>
    <w:semiHidden/>
    <w:unhideWhenUsed/>
    <w:rsid w:val="001D69EE"/>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AkKlavuz-Vurgu6">
    <w:name w:val="Light Grid Accent 6"/>
    <w:basedOn w:val="NormalTablo"/>
    <w:uiPriority w:val="62"/>
    <w:semiHidden/>
    <w:unhideWhenUsed/>
    <w:rsid w:val="001D69EE"/>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KoyuListe">
    <w:name w:val="Dark List"/>
    <w:basedOn w:val="NormalTablo"/>
    <w:uiPriority w:val="70"/>
    <w:semiHidden/>
    <w:unhideWhenUsed/>
    <w:rsid w:val="001D69E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KoyuListe-Vurgu1">
    <w:name w:val="Dark List Accent 1"/>
    <w:basedOn w:val="NormalTablo"/>
    <w:uiPriority w:val="70"/>
    <w:semiHidden/>
    <w:unhideWhenUsed/>
    <w:rsid w:val="001D69EE"/>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KoyuListe-Vurgu2">
    <w:name w:val="Dark List Accent 2"/>
    <w:basedOn w:val="NormalTablo"/>
    <w:uiPriority w:val="70"/>
    <w:semiHidden/>
    <w:unhideWhenUsed/>
    <w:rsid w:val="001D69EE"/>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KoyuListe-Vurgu3">
    <w:name w:val="Dark List Accent 3"/>
    <w:basedOn w:val="NormalTablo"/>
    <w:uiPriority w:val="70"/>
    <w:semiHidden/>
    <w:unhideWhenUsed/>
    <w:rsid w:val="001D69EE"/>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KoyuListe-Vurgu4">
    <w:name w:val="Dark List Accent 4"/>
    <w:basedOn w:val="NormalTablo"/>
    <w:uiPriority w:val="70"/>
    <w:semiHidden/>
    <w:unhideWhenUsed/>
    <w:rsid w:val="001D69EE"/>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KoyuListe-Vurgu5">
    <w:name w:val="Dark List Accent 5"/>
    <w:basedOn w:val="NormalTablo"/>
    <w:uiPriority w:val="70"/>
    <w:semiHidden/>
    <w:unhideWhenUsed/>
    <w:rsid w:val="001D69EE"/>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KoyuListe-Vurgu6">
    <w:name w:val="Dark List Accent 6"/>
    <w:basedOn w:val="NormalTablo"/>
    <w:uiPriority w:val="70"/>
    <w:rsid w:val="001D69EE"/>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ListeTablo1Ak">
    <w:name w:val="List Table 1 Light"/>
    <w:basedOn w:val="NormalTablo"/>
    <w:uiPriority w:val="46"/>
    <w:rsid w:val="001D69EE"/>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Tablo1Ak-Vurgu1">
    <w:name w:val="List Table 1 Light Accent 1"/>
    <w:basedOn w:val="NormalTablo"/>
    <w:uiPriority w:val="46"/>
    <w:rsid w:val="001D69EE"/>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Tablo1Ak-Vurgu2">
    <w:name w:val="List Table 1 Light Accent 2"/>
    <w:basedOn w:val="NormalTablo"/>
    <w:uiPriority w:val="46"/>
    <w:rsid w:val="001D69EE"/>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eTablo1Ak-Vurgu3">
    <w:name w:val="List Table 1 Light Accent 3"/>
    <w:basedOn w:val="NormalTablo"/>
    <w:uiPriority w:val="46"/>
    <w:rsid w:val="001D69EE"/>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eTablo1Ak-Vurgu4">
    <w:name w:val="List Table 1 Light Accent 4"/>
    <w:basedOn w:val="NormalTablo"/>
    <w:uiPriority w:val="46"/>
    <w:rsid w:val="001D69EE"/>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eTablo1Ak-Vurgu5">
    <w:name w:val="List Table 1 Light Accent 5"/>
    <w:basedOn w:val="NormalTablo"/>
    <w:uiPriority w:val="46"/>
    <w:rsid w:val="001D69EE"/>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eTablo1Ak-Vurgu6">
    <w:name w:val="List Table 1 Light Accent 6"/>
    <w:basedOn w:val="NormalTablo"/>
    <w:uiPriority w:val="46"/>
    <w:rsid w:val="001D69EE"/>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eTablo2">
    <w:name w:val="List Table 2"/>
    <w:basedOn w:val="NormalTablo"/>
    <w:uiPriority w:val="47"/>
    <w:rsid w:val="001D69EE"/>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Tablo2-Vurgu1">
    <w:name w:val="List Table 2 Accent 1"/>
    <w:basedOn w:val="NormalTablo"/>
    <w:uiPriority w:val="47"/>
    <w:rsid w:val="001D69EE"/>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Tablo2-Vurgu2">
    <w:name w:val="List Table 2 Accent 2"/>
    <w:basedOn w:val="NormalTablo"/>
    <w:uiPriority w:val="47"/>
    <w:rsid w:val="001D69E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eTablo2-Vurgu3">
    <w:name w:val="List Table 2 Accent 3"/>
    <w:basedOn w:val="NormalTablo"/>
    <w:uiPriority w:val="47"/>
    <w:rsid w:val="001D69EE"/>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eTablo2-Vurgu4">
    <w:name w:val="List Table 2 Accent 4"/>
    <w:basedOn w:val="NormalTablo"/>
    <w:uiPriority w:val="47"/>
    <w:rsid w:val="001D69EE"/>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eTablo2-Vurgu5">
    <w:name w:val="List Table 2 Accent 5"/>
    <w:basedOn w:val="NormalTablo"/>
    <w:uiPriority w:val="47"/>
    <w:rsid w:val="001D69EE"/>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eTablo2-Vurgu6">
    <w:name w:val="List Table 2 Accent 6"/>
    <w:basedOn w:val="NormalTablo"/>
    <w:uiPriority w:val="47"/>
    <w:rsid w:val="001D69EE"/>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eTablo3">
    <w:name w:val="List Table 3"/>
    <w:basedOn w:val="NormalTablo"/>
    <w:uiPriority w:val="48"/>
    <w:rsid w:val="001D69E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Tablo3-Vurgu1">
    <w:name w:val="List Table 3 Accent 1"/>
    <w:basedOn w:val="NormalTablo"/>
    <w:uiPriority w:val="48"/>
    <w:rsid w:val="001D69EE"/>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eTablo3-Vurgu2">
    <w:name w:val="List Table 3 Accent 2"/>
    <w:basedOn w:val="NormalTablo"/>
    <w:uiPriority w:val="48"/>
    <w:rsid w:val="001D69EE"/>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eTablo3-Vurgu3">
    <w:name w:val="List Table 3 Accent 3"/>
    <w:basedOn w:val="NormalTablo"/>
    <w:uiPriority w:val="48"/>
    <w:rsid w:val="001D69EE"/>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eTablo3-Vurgu4">
    <w:name w:val="List Table 3 Accent 4"/>
    <w:basedOn w:val="NormalTablo"/>
    <w:uiPriority w:val="48"/>
    <w:rsid w:val="001D69EE"/>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eTablo3-Vurgu5">
    <w:name w:val="List Table 3 Accent 5"/>
    <w:basedOn w:val="NormalTablo"/>
    <w:uiPriority w:val="48"/>
    <w:rsid w:val="001D69EE"/>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steTablo3-Vurgu6">
    <w:name w:val="List Table 3 Accent 6"/>
    <w:basedOn w:val="NormalTablo"/>
    <w:uiPriority w:val="48"/>
    <w:rsid w:val="001D69EE"/>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eTablo4">
    <w:name w:val="List Table 4"/>
    <w:basedOn w:val="NormalTablo"/>
    <w:uiPriority w:val="49"/>
    <w:rsid w:val="001D69E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Tablo4-Vurgu1">
    <w:name w:val="List Table 4 Accent 1"/>
    <w:basedOn w:val="NormalTablo"/>
    <w:uiPriority w:val="49"/>
    <w:rsid w:val="001D69EE"/>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Tablo4-Vurgu2">
    <w:name w:val="List Table 4 Accent 2"/>
    <w:basedOn w:val="NormalTablo"/>
    <w:uiPriority w:val="49"/>
    <w:rsid w:val="001D69EE"/>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eTablo4-Vurgu3">
    <w:name w:val="List Table 4 Accent 3"/>
    <w:basedOn w:val="NormalTablo"/>
    <w:uiPriority w:val="49"/>
    <w:rsid w:val="001D69E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eTablo4-Vurgu4">
    <w:name w:val="List Table 4 Accent 4"/>
    <w:basedOn w:val="NormalTablo"/>
    <w:uiPriority w:val="49"/>
    <w:rsid w:val="001D69EE"/>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eTablo4-Vurgu5">
    <w:name w:val="List Table 4 Accent 5"/>
    <w:basedOn w:val="NormalTablo"/>
    <w:uiPriority w:val="49"/>
    <w:rsid w:val="001D69EE"/>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eTablo4-Vurgu6">
    <w:name w:val="List Table 4 Accent 6"/>
    <w:basedOn w:val="NormalTablo"/>
    <w:uiPriority w:val="49"/>
    <w:rsid w:val="001D69EE"/>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eTablo5-Koyu">
    <w:name w:val="List Table 5 Dark"/>
    <w:basedOn w:val="NormalTablo"/>
    <w:uiPriority w:val="50"/>
    <w:rsid w:val="001D69EE"/>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lo5Koyu-Vurgu1">
    <w:name w:val="List Table 5 Dark Accent 1"/>
    <w:basedOn w:val="NormalTablo"/>
    <w:uiPriority w:val="50"/>
    <w:rsid w:val="001D69EE"/>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lo5Koyu-Vurgu2">
    <w:name w:val="List Table 5 Dark Accent 2"/>
    <w:basedOn w:val="NormalTablo"/>
    <w:uiPriority w:val="50"/>
    <w:rsid w:val="001D69EE"/>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lo5Koyu-Vurgu3">
    <w:name w:val="List Table 5 Dark Accent 3"/>
    <w:basedOn w:val="NormalTablo"/>
    <w:uiPriority w:val="50"/>
    <w:rsid w:val="001D69EE"/>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lo5Koyu-Vurgu4">
    <w:name w:val="List Table 5 Dark Accent 4"/>
    <w:basedOn w:val="NormalTablo"/>
    <w:uiPriority w:val="50"/>
    <w:rsid w:val="001D69EE"/>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lo5Koyu-Vurgu5">
    <w:name w:val="List Table 5 Dark Accent 5"/>
    <w:basedOn w:val="NormalTablo"/>
    <w:uiPriority w:val="50"/>
    <w:rsid w:val="001D69EE"/>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lo5Koyu-Vurgu6">
    <w:name w:val="List Table 5 Dark Accent 6"/>
    <w:basedOn w:val="NormalTablo"/>
    <w:uiPriority w:val="50"/>
    <w:rsid w:val="001D69EE"/>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lo6Renkli">
    <w:name w:val="List Table 6 Colorful"/>
    <w:basedOn w:val="NormalTablo"/>
    <w:uiPriority w:val="51"/>
    <w:rsid w:val="001D69EE"/>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Tablo6Renkli-Vurgu1">
    <w:name w:val="List Table 6 Colorful Accent 1"/>
    <w:basedOn w:val="NormalTablo"/>
    <w:uiPriority w:val="51"/>
    <w:rsid w:val="001D69EE"/>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Tablo6Renkli-Vurgu2">
    <w:name w:val="List Table 6 Colorful Accent 2"/>
    <w:basedOn w:val="NormalTablo"/>
    <w:uiPriority w:val="51"/>
    <w:rsid w:val="001D69EE"/>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eTablo6Renkli-Vurgu3">
    <w:name w:val="List Table 6 Colorful Accent 3"/>
    <w:basedOn w:val="NormalTablo"/>
    <w:uiPriority w:val="51"/>
    <w:rsid w:val="001D69EE"/>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eTablo6Renkli-Vurgu4">
    <w:name w:val="List Table 6 Colorful Accent 4"/>
    <w:basedOn w:val="NormalTablo"/>
    <w:uiPriority w:val="51"/>
    <w:rsid w:val="001D69EE"/>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eTablo6Renkli-Vurgu5">
    <w:name w:val="List Table 6 Colorful Accent 5"/>
    <w:basedOn w:val="NormalTablo"/>
    <w:uiPriority w:val="51"/>
    <w:rsid w:val="001D69EE"/>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eTablo6Renkli-Vurgu6">
    <w:name w:val="List Table 6 Colorful Accent 6"/>
    <w:basedOn w:val="NormalTablo"/>
    <w:uiPriority w:val="51"/>
    <w:rsid w:val="001D69EE"/>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eTablo7Renkli">
    <w:name w:val="List Table 7 Colorful"/>
    <w:basedOn w:val="NormalTablo"/>
    <w:uiPriority w:val="52"/>
    <w:rsid w:val="001D69EE"/>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lo7Renkli-Vurgu1">
    <w:name w:val="List Table 7 Colorful Accent 1"/>
    <w:basedOn w:val="NormalTablo"/>
    <w:uiPriority w:val="52"/>
    <w:rsid w:val="001D69EE"/>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lo7Renkli-Vurgu2">
    <w:name w:val="List Table 7 Colorful Accent 2"/>
    <w:basedOn w:val="NormalTablo"/>
    <w:uiPriority w:val="52"/>
    <w:rsid w:val="001D69EE"/>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lo7Renkli-Vurgu3">
    <w:name w:val="List Table 7 Colorful Accent 3"/>
    <w:basedOn w:val="NormalTablo"/>
    <w:uiPriority w:val="52"/>
    <w:rsid w:val="001D69EE"/>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lo7Renkli-Vurgu4">
    <w:name w:val="List Table 7 Colorful Accent 4"/>
    <w:basedOn w:val="NormalTablo"/>
    <w:uiPriority w:val="52"/>
    <w:rsid w:val="001D69EE"/>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lo7Renkli-Vurgu5">
    <w:name w:val="List Table 7 Colorful Accent 5"/>
    <w:basedOn w:val="NormalTablo"/>
    <w:uiPriority w:val="52"/>
    <w:rsid w:val="001D69EE"/>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lo7Renkli-Vurgu6">
    <w:name w:val="List Table 7 Colorful Accent 6"/>
    <w:basedOn w:val="NormalTablo"/>
    <w:uiPriority w:val="52"/>
    <w:rsid w:val="001D69EE"/>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postamzas">
    <w:name w:val="E-mail Signature"/>
    <w:basedOn w:val="Normal"/>
    <w:link w:val="E-postamzasChar"/>
    <w:uiPriority w:val="99"/>
    <w:semiHidden/>
    <w:unhideWhenUsed/>
    <w:rsid w:val="001D69EE"/>
  </w:style>
  <w:style w:type="character" w:customStyle="1" w:styleId="E-postamzasChar">
    <w:name w:val="E-posta İmzası Char"/>
    <w:basedOn w:val="VarsaylanParagrafYazTipi"/>
    <w:link w:val="E-postamzas"/>
    <w:uiPriority w:val="99"/>
    <w:semiHidden/>
    <w:rsid w:val="001D69EE"/>
    <w:rPr>
      <w:rFonts w:ascii="Calibri" w:hAnsi="Calibri" w:cs="Calibri"/>
    </w:rPr>
  </w:style>
  <w:style w:type="paragraph" w:styleId="Selamlama">
    <w:name w:val="Salutation"/>
    <w:basedOn w:val="Normal"/>
    <w:next w:val="Normal"/>
    <w:link w:val="SelamlamaChar"/>
    <w:uiPriority w:val="99"/>
    <w:semiHidden/>
    <w:unhideWhenUsed/>
    <w:rsid w:val="001D69EE"/>
  </w:style>
  <w:style w:type="character" w:customStyle="1" w:styleId="SelamlamaChar">
    <w:name w:val="Selamlama Char"/>
    <w:basedOn w:val="VarsaylanParagrafYazTipi"/>
    <w:link w:val="Selamlama"/>
    <w:uiPriority w:val="99"/>
    <w:semiHidden/>
    <w:rsid w:val="001D69EE"/>
    <w:rPr>
      <w:rFonts w:ascii="Calibri" w:hAnsi="Calibri" w:cs="Calibri"/>
    </w:rPr>
  </w:style>
  <w:style w:type="table" w:styleId="TabloStunlar1">
    <w:name w:val="Table Columns 1"/>
    <w:basedOn w:val="NormalTablo"/>
    <w:uiPriority w:val="99"/>
    <w:semiHidden/>
    <w:unhideWhenUsed/>
    <w:rsid w:val="001D69EE"/>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Stunlar2">
    <w:name w:val="Table Columns 2"/>
    <w:basedOn w:val="NormalTablo"/>
    <w:uiPriority w:val="99"/>
    <w:semiHidden/>
    <w:unhideWhenUsed/>
    <w:rsid w:val="001D69EE"/>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Stunlar3">
    <w:name w:val="Table Columns 3"/>
    <w:basedOn w:val="NormalTablo"/>
    <w:uiPriority w:val="99"/>
    <w:semiHidden/>
    <w:unhideWhenUsed/>
    <w:rsid w:val="001D69EE"/>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oStunlar4">
    <w:name w:val="Table Columns 4"/>
    <w:basedOn w:val="NormalTablo"/>
    <w:uiPriority w:val="99"/>
    <w:semiHidden/>
    <w:unhideWhenUsed/>
    <w:rsid w:val="001D69EE"/>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oStunlar5">
    <w:name w:val="Table Columns 5"/>
    <w:basedOn w:val="NormalTablo"/>
    <w:uiPriority w:val="99"/>
    <w:semiHidden/>
    <w:unhideWhenUsed/>
    <w:rsid w:val="001D69EE"/>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mza">
    <w:name w:val="Signature"/>
    <w:basedOn w:val="Normal"/>
    <w:link w:val="mzaChar"/>
    <w:uiPriority w:val="99"/>
    <w:semiHidden/>
    <w:unhideWhenUsed/>
    <w:rsid w:val="001D69EE"/>
    <w:pPr>
      <w:ind w:left="4320"/>
    </w:pPr>
  </w:style>
  <w:style w:type="character" w:customStyle="1" w:styleId="mzaChar">
    <w:name w:val="İmza Char"/>
    <w:basedOn w:val="VarsaylanParagrafYazTipi"/>
    <w:link w:val="mza"/>
    <w:uiPriority w:val="99"/>
    <w:semiHidden/>
    <w:rsid w:val="001D69EE"/>
    <w:rPr>
      <w:rFonts w:ascii="Calibri" w:hAnsi="Calibri" w:cs="Calibri"/>
    </w:rPr>
  </w:style>
  <w:style w:type="table" w:styleId="TabloBasit1">
    <w:name w:val="Table Simple 1"/>
    <w:basedOn w:val="NormalTablo"/>
    <w:uiPriority w:val="99"/>
    <w:semiHidden/>
    <w:unhideWhenUsed/>
    <w:rsid w:val="001D69EE"/>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oBasit2">
    <w:name w:val="Table Simple 2"/>
    <w:basedOn w:val="NormalTablo"/>
    <w:uiPriority w:val="99"/>
    <w:semiHidden/>
    <w:unhideWhenUsed/>
    <w:rsid w:val="001D69EE"/>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oBasit3">
    <w:name w:val="Table Simple 3"/>
    <w:basedOn w:val="NormalTablo"/>
    <w:uiPriority w:val="99"/>
    <w:semiHidden/>
    <w:unhideWhenUsed/>
    <w:rsid w:val="001D69EE"/>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oAltBalk1">
    <w:name w:val="Table Subtle 1"/>
    <w:basedOn w:val="NormalTablo"/>
    <w:uiPriority w:val="99"/>
    <w:semiHidden/>
    <w:unhideWhenUsed/>
    <w:rsid w:val="001D69EE"/>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AltBalk2">
    <w:name w:val="Table Subtle 2"/>
    <w:basedOn w:val="NormalTablo"/>
    <w:uiPriority w:val="99"/>
    <w:rsid w:val="001D69EE"/>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Dizin1">
    <w:name w:val="index 1"/>
    <w:basedOn w:val="Normal"/>
    <w:next w:val="Normal"/>
    <w:autoRedefine/>
    <w:uiPriority w:val="99"/>
    <w:semiHidden/>
    <w:unhideWhenUsed/>
    <w:rsid w:val="001D69EE"/>
    <w:pPr>
      <w:ind w:left="220" w:hanging="220"/>
    </w:pPr>
  </w:style>
  <w:style w:type="paragraph" w:styleId="Dizin2">
    <w:name w:val="index 2"/>
    <w:basedOn w:val="Normal"/>
    <w:next w:val="Normal"/>
    <w:autoRedefine/>
    <w:uiPriority w:val="99"/>
    <w:semiHidden/>
    <w:unhideWhenUsed/>
    <w:rsid w:val="001D69EE"/>
    <w:pPr>
      <w:ind w:left="440" w:hanging="220"/>
    </w:pPr>
  </w:style>
  <w:style w:type="paragraph" w:styleId="Dizin3">
    <w:name w:val="index 3"/>
    <w:basedOn w:val="Normal"/>
    <w:next w:val="Normal"/>
    <w:autoRedefine/>
    <w:uiPriority w:val="99"/>
    <w:semiHidden/>
    <w:unhideWhenUsed/>
    <w:rsid w:val="001D69EE"/>
    <w:pPr>
      <w:ind w:left="660" w:hanging="220"/>
    </w:pPr>
  </w:style>
  <w:style w:type="paragraph" w:styleId="Dizin4">
    <w:name w:val="index 4"/>
    <w:basedOn w:val="Normal"/>
    <w:next w:val="Normal"/>
    <w:autoRedefine/>
    <w:uiPriority w:val="99"/>
    <w:semiHidden/>
    <w:unhideWhenUsed/>
    <w:rsid w:val="001D69EE"/>
    <w:pPr>
      <w:ind w:left="880" w:hanging="220"/>
    </w:pPr>
  </w:style>
  <w:style w:type="paragraph" w:styleId="Dizin5">
    <w:name w:val="index 5"/>
    <w:basedOn w:val="Normal"/>
    <w:next w:val="Normal"/>
    <w:autoRedefine/>
    <w:uiPriority w:val="99"/>
    <w:semiHidden/>
    <w:unhideWhenUsed/>
    <w:rsid w:val="001D69EE"/>
    <w:pPr>
      <w:ind w:left="1100" w:hanging="220"/>
    </w:pPr>
  </w:style>
  <w:style w:type="paragraph" w:styleId="Dizin6">
    <w:name w:val="index 6"/>
    <w:basedOn w:val="Normal"/>
    <w:next w:val="Normal"/>
    <w:autoRedefine/>
    <w:uiPriority w:val="99"/>
    <w:semiHidden/>
    <w:unhideWhenUsed/>
    <w:rsid w:val="001D69EE"/>
    <w:pPr>
      <w:ind w:left="1320" w:hanging="220"/>
    </w:pPr>
  </w:style>
  <w:style w:type="paragraph" w:styleId="Dizin7">
    <w:name w:val="index 7"/>
    <w:basedOn w:val="Normal"/>
    <w:next w:val="Normal"/>
    <w:autoRedefine/>
    <w:uiPriority w:val="99"/>
    <w:semiHidden/>
    <w:unhideWhenUsed/>
    <w:rsid w:val="001D69EE"/>
    <w:pPr>
      <w:ind w:left="1540" w:hanging="220"/>
    </w:pPr>
  </w:style>
  <w:style w:type="paragraph" w:styleId="Dizin8">
    <w:name w:val="index 8"/>
    <w:basedOn w:val="Normal"/>
    <w:next w:val="Normal"/>
    <w:autoRedefine/>
    <w:uiPriority w:val="99"/>
    <w:semiHidden/>
    <w:unhideWhenUsed/>
    <w:rsid w:val="001D69EE"/>
    <w:pPr>
      <w:ind w:left="1760" w:hanging="220"/>
    </w:pPr>
  </w:style>
  <w:style w:type="paragraph" w:styleId="Dizin9">
    <w:name w:val="index 9"/>
    <w:basedOn w:val="Normal"/>
    <w:next w:val="Normal"/>
    <w:autoRedefine/>
    <w:uiPriority w:val="99"/>
    <w:semiHidden/>
    <w:unhideWhenUsed/>
    <w:rsid w:val="001D69EE"/>
    <w:pPr>
      <w:ind w:left="1980" w:hanging="220"/>
    </w:pPr>
  </w:style>
  <w:style w:type="paragraph" w:styleId="DizinBal">
    <w:name w:val="index heading"/>
    <w:basedOn w:val="Normal"/>
    <w:next w:val="Dizin1"/>
    <w:uiPriority w:val="99"/>
    <w:semiHidden/>
    <w:unhideWhenUsed/>
    <w:rsid w:val="001D69EE"/>
    <w:rPr>
      <w:rFonts w:ascii="Calibri Light" w:eastAsiaTheme="majorEastAsia" w:hAnsi="Calibri Light" w:cs="Calibri Light"/>
      <w:b/>
      <w:bCs/>
    </w:rPr>
  </w:style>
  <w:style w:type="paragraph" w:styleId="Kapan">
    <w:name w:val="Closing"/>
    <w:basedOn w:val="Normal"/>
    <w:link w:val="KapanChar"/>
    <w:uiPriority w:val="99"/>
    <w:semiHidden/>
    <w:unhideWhenUsed/>
    <w:rsid w:val="001D69EE"/>
    <w:pPr>
      <w:ind w:left="4320"/>
    </w:pPr>
  </w:style>
  <w:style w:type="character" w:customStyle="1" w:styleId="KapanChar">
    <w:name w:val="Kapanış Char"/>
    <w:basedOn w:val="VarsaylanParagrafYazTipi"/>
    <w:link w:val="Kapan"/>
    <w:uiPriority w:val="99"/>
    <w:semiHidden/>
    <w:rsid w:val="001D69EE"/>
    <w:rPr>
      <w:rFonts w:ascii="Calibri" w:hAnsi="Calibri" w:cs="Calibri"/>
    </w:rPr>
  </w:style>
  <w:style w:type="table" w:styleId="TabloKlavuzu">
    <w:name w:val="Table Grid"/>
    <w:basedOn w:val="NormalTablo"/>
    <w:uiPriority w:val="39"/>
    <w:rsid w:val="001D69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oKlavuz1">
    <w:name w:val="Table Grid 1"/>
    <w:basedOn w:val="NormalTablo"/>
    <w:uiPriority w:val="99"/>
    <w:semiHidden/>
    <w:unhideWhenUsed/>
    <w:rsid w:val="001D69EE"/>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oKlavuz2">
    <w:name w:val="Table Grid 2"/>
    <w:basedOn w:val="NormalTablo"/>
    <w:uiPriority w:val="99"/>
    <w:semiHidden/>
    <w:unhideWhenUsed/>
    <w:rsid w:val="001D69EE"/>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oKlavuz3">
    <w:name w:val="Table Grid 3"/>
    <w:basedOn w:val="NormalTablo"/>
    <w:uiPriority w:val="99"/>
    <w:semiHidden/>
    <w:unhideWhenUsed/>
    <w:rsid w:val="001D69EE"/>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oKlavuz4">
    <w:name w:val="Table Grid 4"/>
    <w:basedOn w:val="NormalTablo"/>
    <w:uiPriority w:val="99"/>
    <w:semiHidden/>
    <w:unhideWhenUsed/>
    <w:rsid w:val="001D69EE"/>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oKlavuz5">
    <w:name w:val="Table Grid 5"/>
    <w:basedOn w:val="NormalTablo"/>
    <w:uiPriority w:val="99"/>
    <w:semiHidden/>
    <w:unhideWhenUsed/>
    <w:rsid w:val="001D69EE"/>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oKlavuz6">
    <w:name w:val="Table Grid 6"/>
    <w:basedOn w:val="NormalTablo"/>
    <w:uiPriority w:val="99"/>
    <w:semiHidden/>
    <w:unhideWhenUsed/>
    <w:rsid w:val="001D69EE"/>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oKlavuz7">
    <w:name w:val="Table Grid 7"/>
    <w:basedOn w:val="NormalTablo"/>
    <w:uiPriority w:val="99"/>
    <w:semiHidden/>
    <w:unhideWhenUsed/>
    <w:rsid w:val="001D69EE"/>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oKlavuz8">
    <w:name w:val="Table Grid 8"/>
    <w:basedOn w:val="NormalTablo"/>
    <w:uiPriority w:val="99"/>
    <w:semiHidden/>
    <w:unhideWhenUsed/>
    <w:rsid w:val="001D69EE"/>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oKlavuzuAk">
    <w:name w:val="Grid Table Light"/>
    <w:basedOn w:val="NormalTablo"/>
    <w:uiPriority w:val="40"/>
    <w:rsid w:val="001D69E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KlavuzTablo1Ak">
    <w:name w:val="Grid Table 1 Light"/>
    <w:basedOn w:val="NormalTablo"/>
    <w:uiPriority w:val="46"/>
    <w:rsid w:val="001D69E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KlavuzTablo1Ak-Vurgu1">
    <w:name w:val="Grid Table 1 Light Accent 1"/>
    <w:basedOn w:val="NormalTablo"/>
    <w:uiPriority w:val="46"/>
    <w:rsid w:val="001D69EE"/>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KlavuzTablo1Ak-Vurgu2">
    <w:name w:val="Grid Table 1 Light Accent 2"/>
    <w:basedOn w:val="NormalTablo"/>
    <w:uiPriority w:val="46"/>
    <w:rsid w:val="001D69EE"/>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KlavuzTablo1Ak-Vurgu3">
    <w:name w:val="Grid Table 1 Light Accent 3"/>
    <w:basedOn w:val="NormalTablo"/>
    <w:uiPriority w:val="46"/>
    <w:rsid w:val="001D69E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KlavuzTablo1Ak-Vurgu4">
    <w:name w:val="Grid Table 1 Light Accent 4"/>
    <w:basedOn w:val="NormalTablo"/>
    <w:uiPriority w:val="46"/>
    <w:rsid w:val="001D69EE"/>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KlavuzTablo1Ak-Vurgu5">
    <w:name w:val="Grid Table 1 Light Accent 5"/>
    <w:basedOn w:val="NormalTablo"/>
    <w:uiPriority w:val="46"/>
    <w:rsid w:val="001D69EE"/>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KlavuzTablo1Ak-Vurgu6">
    <w:name w:val="Grid Table 1 Light Accent 6"/>
    <w:basedOn w:val="NormalTablo"/>
    <w:uiPriority w:val="46"/>
    <w:rsid w:val="001D69EE"/>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KlavuzTablo2">
    <w:name w:val="Grid Table 2"/>
    <w:basedOn w:val="NormalTablo"/>
    <w:uiPriority w:val="47"/>
    <w:rsid w:val="001D69E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Tablo2-Vurgu1">
    <w:name w:val="Grid Table 2 Accent 1"/>
    <w:basedOn w:val="NormalTablo"/>
    <w:uiPriority w:val="47"/>
    <w:rsid w:val="001D69EE"/>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KlavuzTablo2-Vurgu2">
    <w:name w:val="Grid Table 2 Accent 2"/>
    <w:basedOn w:val="NormalTablo"/>
    <w:uiPriority w:val="47"/>
    <w:rsid w:val="001D69EE"/>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KlavuzTablo2-Vurgu3">
    <w:name w:val="Grid Table 2 Accent 3"/>
    <w:basedOn w:val="NormalTablo"/>
    <w:uiPriority w:val="47"/>
    <w:rsid w:val="001D69EE"/>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KlavuzTablo2-Vurgu4">
    <w:name w:val="Grid Table 2 Accent 4"/>
    <w:basedOn w:val="NormalTablo"/>
    <w:uiPriority w:val="47"/>
    <w:rsid w:val="001D69EE"/>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KlavuzTablo2-Vurgu5">
    <w:name w:val="Grid Table 2 Accent 5"/>
    <w:basedOn w:val="NormalTablo"/>
    <w:uiPriority w:val="47"/>
    <w:rsid w:val="001D69EE"/>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KlavuzTablo2-Vurgu6">
    <w:name w:val="Grid Table 2 Accent 6"/>
    <w:basedOn w:val="NormalTablo"/>
    <w:uiPriority w:val="47"/>
    <w:rsid w:val="001D69EE"/>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KlavuzTablo3">
    <w:name w:val="Grid Table 3"/>
    <w:basedOn w:val="NormalTablo"/>
    <w:uiPriority w:val="48"/>
    <w:rsid w:val="001D69E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KlavuzTablo3-Vurgu1">
    <w:name w:val="Grid Table 3 Accent 1"/>
    <w:basedOn w:val="NormalTablo"/>
    <w:uiPriority w:val="48"/>
    <w:rsid w:val="001D69EE"/>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KlavuzTablo3-Vurgu2">
    <w:name w:val="Grid Table 3 Accent 2"/>
    <w:basedOn w:val="NormalTablo"/>
    <w:uiPriority w:val="48"/>
    <w:rsid w:val="001D69EE"/>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KlavuzTablo3-Vurgu3">
    <w:name w:val="Grid Table 3 Accent 3"/>
    <w:basedOn w:val="NormalTablo"/>
    <w:uiPriority w:val="48"/>
    <w:rsid w:val="001D69E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KlavuzTablo3-Vurgu4">
    <w:name w:val="Grid Table 3 Accent 4"/>
    <w:basedOn w:val="NormalTablo"/>
    <w:uiPriority w:val="48"/>
    <w:rsid w:val="001D69EE"/>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KlavuzTablo3-Vurgu5">
    <w:name w:val="Grid Table 3 Accent 5"/>
    <w:basedOn w:val="NormalTablo"/>
    <w:uiPriority w:val="48"/>
    <w:rsid w:val="001D69EE"/>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KlavuzTablo3-Vurgu6">
    <w:name w:val="Grid Table 3 Accent 6"/>
    <w:basedOn w:val="NormalTablo"/>
    <w:uiPriority w:val="48"/>
    <w:rsid w:val="001D69EE"/>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KlavuzuTablo4">
    <w:name w:val="Grid Table 4"/>
    <w:basedOn w:val="NormalTablo"/>
    <w:uiPriority w:val="49"/>
    <w:rsid w:val="001D69E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1">
    <w:name w:val="Grid Table 4 Accent 1"/>
    <w:basedOn w:val="NormalTablo"/>
    <w:uiPriority w:val="49"/>
    <w:rsid w:val="001D69EE"/>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KlavuzuTablo4-Vurgu2">
    <w:name w:val="Grid Table 4 Accent 2"/>
    <w:basedOn w:val="NormalTablo"/>
    <w:uiPriority w:val="49"/>
    <w:rsid w:val="001D69EE"/>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KlavuzuTablo4-Vurgu3">
    <w:name w:val="Grid Table 4 Accent 3"/>
    <w:basedOn w:val="NormalTablo"/>
    <w:uiPriority w:val="49"/>
    <w:rsid w:val="001D69E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KlavuzuTablo4-Vurgu4">
    <w:name w:val="Grid Table 4 Accent 4"/>
    <w:basedOn w:val="NormalTablo"/>
    <w:uiPriority w:val="49"/>
    <w:rsid w:val="001D69EE"/>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KlavuzuTablo4-Vurgu5">
    <w:name w:val="Grid Table 4 Accent 5"/>
    <w:basedOn w:val="NormalTablo"/>
    <w:uiPriority w:val="49"/>
    <w:rsid w:val="001D69EE"/>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KlavuzuTablo4-Vurgu6">
    <w:name w:val="Grid Table 4 Accent 6"/>
    <w:basedOn w:val="NormalTablo"/>
    <w:uiPriority w:val="49"/>
    <w:rsid w:val="001D69EE"/>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KlavuzTablo5Koyu">
    <w:name w:val="Grid Table 5 Dark"/>
    <w:basedOn w:val="NormalTablo"/>
    <w:uiPriority w:val="50"/>
    <w:rsid w:val="001D69E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KlavuzTablo5Koyu-Vurgu1">
    <w:name w:val="Grid Table 5 Dark Accent 1"/>
    <w:basedOn w:val="NormalTablo"/>
    <w:uiPriority w:val="50"/>
    <w:rsid w:val="001D69E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KlavuzTablo5Koyu-Vurgu2">
    <w:name w:val="Grid Table 5 Dark Accent 2"/>
    <w:basedOn w:val="NormalTablo"/>
    <w:uiPriority w:val="50"/>
    <w:rsid w:val="001D69E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KlavuzTablo5Koyu-Vurgu3">
    <w:name w:val="Grid Table 5 Dark Accent 3"/>
    <w:basedOn w:val="NormalTablo"/>
    <w:uiPriority w:val="50"/>
    <w:rsid w:val="001D69E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KlavuzTablo5Koyu-Vurgu4">
    <w:name w:val="Grid Table 5 Dark Accent 4"/>
    <w:basedOn w:val="NormalTablo"/>
    <w:uiPriority w:val="50"/>
    <w:rsid w:val="001D69E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KlavuzTablo5Koyu-Vurgu5">
    <w:name w:val="Grid Table 5 Dark Accent 5"/>
    <w:basedOn w:val="NormalTablo"/>
    <w:uiPriority w:val="50"/>
    <w:rsid w:val="001D69E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KlavuzTablo5Koyu-Vurgu6">
    <w:name w:val="Grid Table 5 Dark Accent 6"/>
    <w:basedOn w:val="NormalTablo"/>
    <w:uiPriority w:val="50"/>
    <w:rsid w:val="001D69E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KlavuzTablo6Renkli">
    <w:name w:val="Grid Table 6 Colorful"/>
    <w:basedOn w:val="NormalTablo"/>
    <w:uiPriority w:val="51"/>
    <w:rsid w:val="001D69E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Tablo6Renkli-Vurgu1">
    <w:name w:val="Grid Table 6 Colorful Accent 1"/>
    <w:basedOn w:val="NormalTablo"/>
    <w:uiPriority w:val="51"/>
    <w:rsid w:val="001D69EE"/>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KlavuzTablo6-Renkli-Vurgu2">
    <w:name w:val="Grid Table 6 Colorful Accent 2"/>
    <w:basedOn w:val="NormalTablo"/>
    <w:uiPriority w:val="51"/>
    <w:rsid w:val="001D69EE"/>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KlavuzTablo6-Renkli-Vurgu3">
    <w:name w:val="Grid Table 6 Colorful Accent 3"/>
    <w:basedOn w:val="NormalTablo"/>
    <w:uiPriority w:val="51"/>
    <w:rsid w:val="001D69EE"/>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KlavuzTablo6-Renkli-Vurgu4">
    <w:name w:val="Grid Table 6 Colorful Accent 4"/>
    <w:basedOn w:val="NormalTablo"/>
    <w:uiPriority w:val="51"/>
    <w:rsid w:val="001D69EE"/>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KlavuzTablo6-Renkli-Vurgu5">
    <w:name w:val="Grid Table 6 Colorful Accent 5"/>
    <w:basedOn w:val="NormalTablo"/>
    <w:uiPriority w:val="51"/>
    <w:rsid w:val="001D69EE"/>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KlavuzTablo6Renkli-Vurgu6">
    <w:name w:val="Grid Table 6 Colorful Accent 6"/>
    <w:basedOn w:val="NormalTablo"/>
    <w:uiPriority w:val="51"/>
    <w:rsid w:val="001D69EE"/>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KlavuzTablo7Renkli">
    <w:name w:val="Grid Table 7 Colorful"/>
    <w:basedOn w:val="NormalTablo"/>
    <w:uiPriority w:val="52"/>
    <w:rsid w:val="001D69E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KlavuzTablo7Renkli-Vurgu1">
    <w:name w:val="Grid Table 7 Colorful Accent 1"/>
    <w:basedOn w:val="NormalTablo"/>
    <w:uiPriority w:val="52"/>
    <w:rsid w:val="001D69EE"/>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KlavuzTablo7Renkli-Vurgu2">
    <w:name w:val="Grid Table 7 Colorful Accent 2"/>
    <w:basedOn w:val="NormalTablo"/>
    <w:uiPriority w:val="52"/>
    <w:rsid w:val="001D69EE"/>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KlavuzTablo7Renkli-Vurgu3">
    <w:name w:val="Grid Table 7 Colorful Accent 3"/>
    <w:basedOn w:val="NormalTablo"/>
    <w:uiPriority w:val="52"/>
    <w:rsid w:val="001D69EE"/>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KlavuzTablo7Renkli-Vurgu4">
    <w:name w:val="Grid Table 7 Colorful Accent 4"/>
    <w:basedOn w:val="NormalTablo"/>
    <w:uiPriority w:val="52"/>
    <w:rsid w:val="001D69EE"/>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KlavuzTablo7Renkli-Vurgu5">
    <w:name w:val="Grid Table 7 Colorful Accent 5"/>
    <w:basedOn w:val="NormalTablo"/>
    <w:uiPriority w:val="52"/>
    <w:rsid w:val="001D69EE"/>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KlavuzTablo7Renkli-Vurgu6">
    <w:name w:val="Grid Table 7 Colorful Accent 6"/>
    <w:basedOn w:val="NormalTablo"/>
    <w:uiPriority w:val="52"/>
    <w:rsid w:val="001D69EE"/>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oWeb1">
    <w:name w:val="Table Web 1"/>
    <w:basedOn w:val="NormalTablo"/>
    <w:uiPriority w:val="99"/>
    <w:semiHidden/>
    <w:unhideWhenUsed/>
    <w:rsid w:val="001D69EE"/>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oWeb2">
    <w:name w:val="Table Web 2"/>
    <w:basedOn w:val="NormalTablo"/>
    <w:uiPriority w:val="99"/>
    <w:semiHidden/>
    <w:unhideWhenUsed/>
    <w:rsid w:val="001D69EE"/>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oWeb3">
    <w:name w:val="Table Web 3"/>
    <w:basedOn w:val="NormalTablo"/>
    <w:uiPriority w:val="99"/>
    <w:rsid w:val="001D69EE"/>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DipnotBavurusu">
    <w:name w:val="footnote reference"/>
    <w:basedOn w:val="VarsaylanParagrafYazTipi"/>
    <w:uiPriority w:val="99"/>
    <w:semiHidden/>
    <w:unhideWhenUsed/>
    <w:rsid w:val="001D69EE"/>
    <w:rPr>
      <w:rFonts w:ascii="Calibri" w:hAnsi="Calibri" w:cs="Calibri"/>
      <w:vertAlign w:val="superscript"/>
    </w:rPr>
  </w:style>
  <w:style w:type="character" w:styleId="SatrNumaras">
    <w:name w:val="line number"/>
    <w:basedOn w:val="VarsaylanParagrafYazTipi"/>
    <w:uiPriority w:val="99"/>
    <w:semiHidden/>
    <w:unhideWhenUsed/>
    <w:rsid w:val="001D69EE"/>
    <w:rPr>
      <w:rFonts w:ascii="Calibri" w:hAnsi="Calibri" w:cs="Calibri"/>
    </w:rPr>
  </w:style>
  <w:style w:type="table" w:styleId="Tablo3Befektler1">
    <w:name w:val="Table 3D effects 1"/>
    <w:basedOn w:val="NormalTablo"/>
    <w:uiPriority w:val="99"/>
    <w:semiHidden/>
    <w:unhideWhenUsed/>
    <w:rsid w:val="001D69EE"/>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o3Befektler2">
    <w:name w:val="Table 3D effects 2"/>
    <w:basedOn w:val="NormalTablo"/>
    <w:uiPriority w:val="99"/>
    <w:semiHidden/>
    <w:unhideWhenUsed/>
    <w:rsid w:val="001D69EE"/>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3Befektler3">
    <w:name w:val="Table 3D effects 3"/>
    <w:basedOn w:val="NormalTablo"/>
    <w:uiPriority w:val="99"/>
    <w:semiHidden/>
    <w:unhideWhenUsed/>
    <w:rsid w:val="001D69E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Temas">
    <w:name w:val="Table Theme"/>
    <w:basedOn w:val="NormalTablo"/>
    <w:uiPriority w:val="99"/>
    <w:semiHidden/>
    <w:unhideWhenUsed/>
    <w:rsid w:val="001D69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ayfaNumaras">
    <w:name w:val="page number"/>
    <w:basedOn w:val="VarsaylanParagrafYazTipi"/>
    <w:uiPriority w:val="99"/>
    <w:semiHidden/>
    <w:unhideWhenUsed/>
    <w:rsid w:val="001D69EE"/>
    <w:rPr>
      <w:rFonts w:ascii="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74654">
      <w:bodyDiv w:val="1"/>
      <w:marLeft w:val="0"/>
      <w:marRight w:val="0"/>
      <w:marTop w:val="0"/>
      <w:marBottom w:val="0"/>
      <w:divBdr>
        <w:top w:val="none" w:sz="0" w:space="0" w:color="auto"/>
        <w:left w:val="none" w:sz="0" w:space="0" w:color="auto"/>
        <w:bottom w:val="none" w:sz="0" w:space="0" w:color="auto"/>
        <w:right w:val="none" w:sz="0" w:space="0" w:color="auto"/>
      </w:divBdr>
    </w:div>
    <w:div w:id="108667969">
      <w:bodyDiv w:val="1"/>
      <w:marLeft w:val="0"/>
      <w:marRight w:val="0"/>
      <w:marTop w:val="0"/>
      <w:marBottom w:val="0"/>
      <w:divBdr>
        <w:top w:val="none" w:sz="0" w:space="0" w:color="auto"/>
        <w:left w:val="none" w:sz="0" w:space="0" w:color="auto"/>
        <w:bottom w:val="none" w:sz="0" w:space="0" w:color="auto"/>
        <w:right w:val="none" w:sz="0" w:space="0" w:color="auto"/>
      </w:divBdr>
    </w:div>
    <w:div w:id="479032002">
      <w:bodyDiv w:val="1"/>
      <w:marLeft w:val="0"/>
      <w:marRight w:val="0"/>
      <w:marTop w:val="0"/>
      <w:marBottom w:val="0"/>
      <w:divBdr>
        <w:top w:val="none" w:sz="0" w:space="0" w:color="auto"/>
        <w:left w:val="none" w:sz="0" w:space="0" w:color="auto"/>
        <w:bottom w:val="none" w:sz="0" w:space="0" w:color="auto"/>
        <w:right w:val="none" w:sz="0" w:space="0" w:color="auto"/>
      </w:divBdr>
    </w:div>
    <w:div w:id="1069158694">
      <w:bodyDiv w:val="1"/>
      <w:marLeft w:val="0"/>
      <w:marRight w:val="0"/>
      <w:marTop w:val="0"/>
      <w:marBottom w:val="0"/>
      <w:divBdr>
        <w:top w:val="none" w:sz="0" w:space="0" w:color="auto"/>
        <w:left w:val="none" w:sz="0" w:space="0" w:color="auto"/>
        <w:bottom w:val="none" w:sz="0" w:space="0" w:color="auto"/>
        <w:right w:val="none" w:sz="0" w:space="0" w:color="auto"/>
      </w:divBdr>
    </w:div>
    <w:div w:id="1099064843">
      <w:bodyDiv w:val="1"/>
      <w:marLeft w:val="0"/>
      <w:marRight w:val="0"/>
      <w:marTop w:val="0"/>
      <w:marBottom w:val="0"/>
      <w:divBdr>
        <w:top w:val="none" w:sz="0" w:space="0" w:color="auto"/>
        <w:left w:val="none" w:sz="0" w:space="0" w:color="auto"/>
        <w:bottom w:val="none" w:sz="0" w:space="0" w:color="auto"/>
        <w:right w:val="none" w:sz="0" w:space="0" w:color="auto"/>
      </w:divBdr>
    </w:div>
    <w:div w:id="1253855633">
      <w:bodyDiv w:val="1"/>
      <w:marLeft w:val="0"/>
      <w:marRight w:val="0"/>
      <w:marTop w:val="0"/>
      <w:marBottom w:val="0"/>
      <w:divBdr>
        <w:top w:val="none" w:sz="0" w:space="0" w:color="auto"/>
        <w:left w:val="none" w:sz="0" w:space="0" w:color="auto"/>
        <w:bottom w:val="none" w:sz="0" w:space="0" w:color="auto"/>
        <w:right w:val="none" w:sz="0" w:space="0" w:color="auto"/>
      </w:divBdr>
    </w:div>
    <w:div w:id="1294680233">
      <w:bodyDiv w:val="1"/>
      <w:marLeft w:val="0"/>
      <w:marRight w:val="0"/>
      <w:marTop w:val="0"/>
      <w:marBottom w:val="0"/>
      <w:divBdr>
        <w:top w:val="none" w:sz="0" w:space="0" w:color="auto"/>
        <w:left w:val="none" w:sz="0" w:space="0" w:color="auto"/>
        <w:bottom w:val="none" w:sz="0" w:space="0" w:color="auto"/>
        <w:right w:val="none" w:sz="0" w:space="0" w:color="auto"/>
      </w:divBdr>
    </w:div>
    <w:div w:id="1467704170">
      <w:bodyDiv w:val="1"/>
      <w:marLeft w:val="0"/>
      <w:marRight w:val="0"/>
      <w:marTop w:val="0"/>
      <w:marBottom w:val="0"/>
      <w:divBdr>
        <w:top w:val="none" w:sz="0" w:space="0" w:color="auto"/>
        <w:left w:val="none" w:sz="0" w:space="0" w:color="auto"/>
        <w:bottom w:val="none" w:sz="0" w:space="0" w:color="auto"/>
        <w:right w:val="none" w:sz="0" w:space="0" w:color="auto"/>
      </w:divBdr>
    </w:div>
    <w:div w:id="1637879799">
      <w:bodyDiv w:val="1"/>
      <w:marLeft w:val="0"/>
      <w:marRight w:val="0"/>
      <w:marTop w:val="0"/>
      <w:marBottom w:val="0"/>
      <w:divBdr>
        <w:top w:val="none" w:sz="0" w:space="0" w:color="auto"/>
        <w:left w:val="none" w:sz="0" w:space="0" w:color="auto"/>
        <w:bottom w:val="none" w:sz="0" w:space="0" w:color="auto"/>
        <w:right w:val="none" w:sz="0" w:space="0" w:color="auto"/>
      </w:divBdr>
    </w:div>
    <w:div w:id="1754474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youtube.com/watch?v=MIkZ6cDE53w" TargetMode="External"/><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kaggle.com/c/dogs-vs-cats/data" TargetMode="External"/><Relationship Id="rId24" Type="http://schemas.openxmlformats.org/officeDocument/2006/relationships/image" Target="media/image12.png"/><Relationship Id="rId32" Type="http://schemas.openxmlformats.org/officeDocument/2006/relationships/image" Target="media/image20.gif"/><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jpeg"/><Relationship Id="rId19" Type="http://schemas.openxmlformats.org/officeDocument/2006/relationships/hyperlink" Target="https://www.microsoft.com/en-us/download/details.aspx?id=54765" TargetMode="External"/><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lyleight\AppData\Local\Microsoft\Office\16.0\DTS\tr-TR%7bAD1916B0-D5FC-4240-9778-AF4EF94DD12C%7d\%7b117BCD0D-3704-4DE1-A166-FD32E1E7C21E%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D0A309B-399B-4546-B259-821CB819029C}">
  <ds:schemaRefs>
    <ds:schemaRef ds:uri="http://schemas.openxmlformats.org/officeDocument/2006/bibliography"/>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{117BCD0D-3704-4DE1-A166-FD32E1E7C21E}tf02786999_win32</Template>
  <TotalTime>0</TotalTime>
  <Pages>14</Pages>
  <Words>1779</Words>
  <Characters>10142</Characters>
  <Application>Microsoft Office Word</Application>
  <DocSecurity>0</DocSecurity>
  <Lines>84</Lines>
  <Paragraphs>23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2021-11-30T20:36:00Z</dcterms:created>
  <dcterms:modified xsi:type="dcterms:W3CDTF">2021-11-30T20:36:00Z</dcterms:modified>
</cp:coreProperties>
</file>